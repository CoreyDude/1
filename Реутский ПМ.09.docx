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180A" w:rsidRDefault="0099180A" w:rsidP="0099180A">
      <w:pPr>
        <w:tabs>
          <w:tab w:val="center" w:pos="4677"/>
          <w:tab w:val="right" w:pos="9565"/>
        </w:tabs>
        <w:adjustRightInd w:val="0"/>
        <w:spacing w:before="120"/>
        <w:ind w:left="34"/>
        <w:jc w:val="center"/>
        <w:rPr>
          <w:b/>
          <w:noProof/>
          <w:sz w:val="20"/>
          <w:szCs w:val="20"/>
        </w:rPr>
      </w:pPr>
      <w:r>
        <w:rPr>
          <w:noProof/>
        </w:rPr>
        <w:drawing>
          <wp:inline distT="0" distB="0" distL="0" distR="0" wp14:anchorId="1E7C71C0" wp14:editId="27249F41">
            <wp:extent cx="2295525" cy="657225"/>
            <wp:effectExtent l="0" t="0" r="9525" b="9525"/>
            <wp:docPr id="66312864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180A" w:rsidRDefault="0099180A" w:rsidP="0099180A">
      <w:pPr>
        <w:overflowPunct w:val="0"/>
        <w:adjustRightInd w:val="0"/>
        <w:jc w:val="center"/>
        <w:textAlignment w:val="baseline"/>
        <w:rPr>
          <w:b/>
        </w:rPr>
      </w:pPr>
      <w:r>
        <w:rPr>
          <w:b/>
        </w:rPr>
        <w:t>МИНОБРНАУКИ РОССИИ</w:t>
      </w:r>
    </w:p>
    <w:p w:rsidR="0099180A" w:rsidRDefault="0099180A" w:rsidP="0099180A">
      <w:pPr>
        <w:tabs>
          <w:tab w:val="center" w:pos="4677"/>
          <w:tab w:val="right" w:pos="9355"/>
        </w:tabs>
        <w:adjustRightInd w:val="0"/>
        <w:ind w:left="34"/>
        <w:jc w:val="center"/>
        <w:rPr>
          <w:b/>
        </w:rPr>
      </w:pPr>
      <w:r>
        <w:rPr>
          <w:b/>
        </w:rPr>
        <w:t>федеральное государственное бюджетное образовательное учреждение</w:t>
      </w:r>
    </w:p>
    <w:p w:rsidR="0099180A" w:rsidRDefault="0099180A" w:rsidP="0099180A">
      <w:pPr>
        <w:tabs>
          <w:tab w:val="center" w:pos="4677"/>
          <w:tab w:val="right" w:pos="9355"/>
        </w:tabs>
        <w:adjustRightInd w:val="0"/>
        <w:ind w:left="34"/>
        <w:jc w:val="center"/>
        <w:rPr>
          <w:b/>
        </w:rPr>
      </w:pPr>
      <w:r>
        <w:rPr>
          <w:b/>
        </w:rPr>
        <w:t>высшего образования</w:t>
      </w:r>
    </w:p>
    <w:p w:rsidR="0099180A" w:rsidRDefault="0099180A" w:rsidP="0099180A">
      <w:pPr>
        <w:tabs>
          <w:tab w:val="center" w:pos="4677"/>
          <w:tab w:val="right" w:pos="9531"/>
        </w:tabs>
        <w:adjustRightInd w:val="0"/>
        <w:ind w:left="34"/>
        <w:jc w:val="center"/>
        <w:rPr>
          <w:b/>
        </w:rPr>
      </w:pPr>
      <w:r>
        <w:rPr>
          <w:b/>
        </w:rPr>
        <w:t>«Новосибирский государственный университет экономики и управления «НИНХ»</w:t>
      </w:r>
    </w:p>
    <w:p w:rsidR="0099180A" w:rsidRDefault="0099180A" w:rsidP="0099180A">
      <w:pPr>
        <w:tabs>
          <w:tab w:val="center" w:pos="4677"/>
          <w:tab w:val="right" w:pos="9531"/>
        </w:tabs>
        <w:adjustRightInd w:val="0"/>
        <w:ind w:left="34"/>
        <w:jc w:val="center"/>
        <w:rPr>
          <w:b/>
        </w:rPr>
      </w:pPr>
      <w:r>
        <w:rPr>
          <w:b/>
        </w:rPr>
        <w:t>(ФГБОУ ВО «НГУЭУ», НГУЭУ)</w:t>
      </w:r>
    </w:p>
    <w:p w:rsidR="0099180A" w:rsidRDefault="0099180A" w:rsidP="0099180A">
      <w:pPr>
        <w:overflowPunct w:val="0"/>
        <w:adjustRightInd w:val="0"/>
        <w:textAlignment w:val="baseline"/>
      </w:pPr>
    </w:p>
    <w:p w:rsidR="0099180A" w:rsidRDefault="0099180A" w:rsidP="0099180A">
      <w:pPr>
        <w:jc w:val="center"/>
      </w:pPr>
    </w:p>
    <w:p w:rsidR="0099180A" w:rsidRDefault="0099180A" w:rsidP="0099180A">
      <w:pPr>
        <w:jc w:val="center"/>
      </w:pPr>
      <w:r>
        <w:t>Кафедра прикладной информатики</w:t>
      </w:r>
    </w:p>
    <w:p w:rsidR="0099180A" w:rsidRDefault="0099180A" w:rsidP="0099180A">
      <w:pPr>
        <w:overflowPunct w:val="0"/>
        <w:adjustRightInd w:val="0"/>
        <w:ind w:firstLine="709"/>
        <w:jc w:val="center"/>
        <w:textAlignment w:val="baseline"/>
        <w:rPr>
          <w:vertAlign w:val="superscript"/>
        </w:rPr>
      </w:pPr>
    </w:p>
    <w:p w:rsidR="0099180A" w:rsidRDefault="0099180A" w:rsidP="0099180A">
      <w:pPr>
        <w:overflowPunct w:val="0"/>
        <w:adjustRightInd w:val="0"/>
        <w:ind w:firstLine="709"/>
        <w:jc w:val="center"/>
        <w:textAlignment w:val="baseline"/>
        <w:rPr>
          <w:vertAlign w:val="superscript"/>
        </w:rPr>
      </w:pPr>
    </w:p>
    <w:p w:rsidR="0099180A" w:rsidRDefault="0099180A" w:rsidP="0099180A">
      <w:pPr>
        <w:overflowPunct w:val="0"/>
        <w:adjustRightInd w:val="0"/>
        <w:textAlignment w:val="baseline"/>
      </w:pPr>
    </w:p>
    <w:p w:rsidR="0099180A" w:rsidRDefault="0099180A" w:rsidP="0099180A">
      <w:pPr>
        <w:overflowPunct w:val="0"/>
        <w:adjustRightInd w:val="0"/>
        <w:jc w:val="center"/>
        <w:textAlignment w:val="baseline"/>
        <w:rPr>
          <w:b/>
        </w:rPr>
      </w:pPr>
      <w:r>
        <w:rPr>
          <w:b/>
        </w:rPr>
        <w:t>ОТЧЕТ О ПРОХОЖДЕНИИ УЧЕБНОЙ ПРАКТИКИ</w:t>
      </w:r>
    </w:p>
    <w:p w:rsidR="0099180A" w:rsidRDefault="0099180A" w:rsidP="0099180A">
      <w:pPr>
        <w:overflowPunct w:val="0"/>
        <w:adjustRightInd w:val="0"/>
        <w:ind w:firstLine="709"/>
        <w:jc w:val="center"/>
        <w:textAlignment w:val="baseline"/>
        <w:rPr>
          <w:b/>
        </w:rPr>
      </w:pPr>
    </w:p>
    <w:p w:rsidR="0099180A" w:rsidRDefault="0099180A" w:rsidP="0099180A">
      <w:pPr>
        <w:overflowPunct w:val="0"/>
        <w:adjustRightInd w:val="0"/>
        <w:ind w:firstLine="709"/>
        <w:jc w:val="center"/>
        <w:textAlignment w:val="baseline"/>
      </w:pPr>
    </w:p>
    <w:p w:rsidR="0099180A" w:rsidRDefault="0099180A" w:rsidP="0099180A">
      <w:pPr>
        <w:tabs>
          <w:tab w:val="left" w:pos="7230"/>
        </w:tabs>
        <w:adjustRightInd w:val="0"/>
      </w:pPr>
    </w:p>
    <w:p w:rsidR="0099180A" w:rsidRDefault="0099180A" w:rsidP="0099180A">
      <w:pPr>
        <w:spacing w:line="360" w:lineRule="auto"/>
      </w:pPr>
      <w:r>
        <w:t xml:space="preserve">Профессиональный модуль: ПМ.09 </w:t>
      </w:r>
      <w:r w:rsidRPr="002971D9">
        <w:t>Проектирование, разработка и оптимизация веб-приложений</w:t>
      </w:r>
    </w:p>
    <w:p w:rsidR="0099180A" w:rsidRDefault="0099180A" w:rsidP="0099180A">
      <w:pPr>
        <w:spacing w:line="312" w:lineRule="auto"/>
      </w:pPr>
      <w:r>
        <w:rPr>
          <w:iCs/>
        </w:rPr>
        <w:t xml:space="preserve">Специальность СПО: </w:t>
      </w:r>
      <w:r w:rsidRPr="00BB1D5D">
        <w:rPr>
          <w:iCs/>
        </w:rPr>
        <w:t>09.02.07 Информационные системы и программирование</w:t>
      </w:r>
    </w:p>
    <w:p w:rsidR="0099180A" w:rsidRDefault="0099180A" w:rsidP="0099180A">
      <w:pPr>
        <w:spacing w:line="360" w:lineRule="auto"/>
      </w:pPr>
    </w:p>
    <w:p w:rsidR="0099180A" w:rsidRDefault="0099180A" w:rsidP="0099180A">
      <w:pPr>
        <w:spacing w:line="360" w:lineRule="auto"/>
      </w:pPr>
      <w:r>
        <w:t xml:space="preserve">Место прохождения практики: </w:t>
      </w:r>
      <w:r w:rsidRPr="00BB1D5D">
        <w:t>ФГБОУ ВО “Новосибирский государственный университет экономики и управления “НИНХ”, кафедра прикладной информатики, г. Новосибирск, Каменская д. 52/1</w:t>
      </w:r>
    </w:p>
    <w:p w:rsidR="0099180A" w:rsidRDefault="0099180A" w:rsidP="0099180A">
      <w:pPr>
        <w:spacing w:line="360" w:lineRule="auto"/>
        <w:rPr>
          <w:iCs/>
          <w:vertAlign w:val="superscript"/>
        </w:rPr>
      </w:pPr>
    </w:p>
    <w:p w:rsidR="0099180A" w:rsidRDefault="0099180A" w:rsidP="0099180A">
      <w:pPr>
        <w:overflowPunct w:val="0"/>
        <w:adjustRightInd w:val="0"/>
        <w:ind w:right="-241"/>
        <w:jc w:val="both"/>
        <w:textAlignment w:val="baseline"/>
      </w:pPr>
      <w:r>
        <w:t>Выполнил</w:t>
      </w:r>
    </w:p>
    <w:p w:rsidR="0099180A" w:rsidRDefault="0099180A" w:rsidP="0099180A">
      <w:pPr>
        <w:tabs>
          <w:tab w:val="left" w:pos="4253"/>
          <w:tab w:val="left" w:pos="6521"/>
        </w:tabs>
        <w:overflowPunct w:val="0"/>
        <w:adjustRightInd w:val="0"/>
        <w:ind w:right="-241"/>
        <w:jc w:val="both"/>
        <w:textAlignment w:val="baseline"/>
      </w:pPr>
      <w:r>
        <w:t>Студент гр. 9-ИС204</w:t>
      </w:r>
      <w:r>
        <w:tab/>
        <w:t>1</w:t>
      </w:r>
      <w:r w:rsidRPr="002971D9">
        <w:t>4</w:t>
      </w:r>
      <w:r>
        <w:t>.</w:t>
      </w:r>
      <w:proofErr w:type="gramStart"/>
      <w:r w:rsidRPr="002971D9">
        <w:t>03</w:t>
      </w:r>
      <w:r>
        <w:t>.202</w:t>
      </w:r>
      <w:r w:rsidRPr="002971D9">
        <w:t>6</w:t>
      </w:r>
      <w:r>
        <w:tab/>
      </w:r>
      <w:proofErr w:type="spellStart"/>
      <w:r>
        <w:t>М.А</w:t>
      </w:r>
      <w:proofErr w:type="gramEnd"/>
      <w:r>
        <w:t>.Реутский</w:t>
      </w:r>
      <w:proofErr w:type="spellEnd"/>
    </w:p>
    <w:p w:rsidR="0099180A" w:rsidRDefault="0099180A" w:rsidP="0099180A">
      <w:pPr>
        <w:tabs>
          <w:tab w:val="left" w:pos="1620"/>
          <w:tab w:val="left" w:pos="4111"/>
          <w:tab w:val="left" w:pos="7797"/>
        </w:tabs>
        <w:overflowPunct w:val="0"/>
        <w:adjustRightInd w:val="0"/>
        <w:ind w:right="-238" w:firstLine="709"/>
        <w:jc w:val="both"/>
        <w:textAlignment w:val="baseline"/>
        <w:rPr>
          <w:vertAlign w:val="superscript"/>
        </w:rPr>
      </w:pPr>
      <w:r>
        <w:rPr>
          <w:vertAlign w:val="superscript"/>
        </w:rPr>
        <w:tab/>
      </w:r>
      <w:r>
        <w:rPr>
          <w:vertAlign w:val="superscript"/>
        </w:rPr>
        <w:tab/>
        <w:t xml:space="preserve">                                                                   </w:t>
      </w:r>
    </w:p>
    <w:p w:rsidR="0099180A" w:rsidRDefault="0099180A" w:rsidP="0099180A">
      <w:pPr>
        <w:tabs>
          <w:tab w:val="left" w:pos="1620"/>
          <w:tab w:val="left" w:pos="4111"/>
          <w:tab w:val="left" w:pos="7797"/>
        </w:tabs>
        <w:overflowPunct w:val="0"/>
        <w:adjustRightInd w:val="0"/>
        <w:ind w:right="-238" w:firstLine="709"/>
        <w:jc w:val="both"/>
        <w:textAlignment w:val="baseline"/>
        <w:rPr>
          <w:vertAlign w:val="superscript"/>
        </w:rPr>
      </w:pPr>
    </w:p>
    <w:p w:rsidR="0099180A" w:rsidRDefault="0099180A" w:rsidP="0099180A">
      <w:pPr>
        <w:tabs>
          <w:tab w:val="left" w:pos="2835"/>
        </w:tabs>
        <w:overflowPunct w:val="0"/>
        <w:adjustRightInd w:val="0"/>
        <w:textAlignment w:val="baseline"/>
        <w:rPr>
          <w:rFonts w:eastAsia="Calibri"/>
        </w:rPr>
      </w:pPr>
      <w:r>
        <w:rPr>
          <w:rFonts w:eastAsia="Calibri"/>
        </w:rPr>
        <w:t xml:space="preserve">Ответственное лицо </w:t>
      </w:r>
    </w:p>
    <w:p w:rsidR="0099180A" w:rsidRDefault="0099180A" w:rsidP="0099180A">
      <w:pPr>
        <w:tabs>
          <w:tab w:val="left" w:pos="2835"/>
        </w:tabs>
        <w:overflowPunct w:val="0"/>
        <w:adjustRightInd w:val="0"/>
        <w:textAlignment w:val="baseline"/>
        <w:rPr>
          <w:rFonts w:eastAsia="Calibri"/>
        </w:rPr>
      </w:pPr>
      <w:r>
        <w:rPr>
          <w:rFonts w:eastAsia="Calibri"/>
        </w:rPr>
        <w:t xml:space="preserve">профильной организации </w:t>
      </w:r>
    </w:p>
    <w:p w:rsidR="0099180A" w:rsidRPr="00C52836" w:rsidRDefault="0099180A" w:rsidP="0099180A">
      <w:pPr>
        <w:tabs>
          <w:tab w:val="left" w:pos="4253"/>
          <w:tab w:val="left" w:pos="6521"/>
        </w:tabs>
        <w:overflowPunct w:val="0"/>
        <w:adjustRightInd w:val="0"/>
        <w:textAlignment w:val="baseline"/>
        <w:rPr>
          <w:rFonts w:eastAsia="Calibri"/>
        </w:rPr>
      </w:pPr>
      <w:proofErr w:type="spellStart"/>
      <w:r>
        <w:rPr>
          <w:rFonts w:eastAsia="Calibri"/>
        </w:rPr>
        <w:t>И.о</w:t>
      </w:r>
      <w:proofErr w:type="spellEnd"/>
      <w:r>
        <w:rPr>
          <w:rFonts w:eastAsia="Calibri"/>
        </w:rPr>
        <w:t>. зав. кафедры ПИ</w:t>
      </w:r>
    </w:p>
    <w:p w:rsidR="0099180A" w:rsidRPr="00B7247D" w:rsidRDefault="0099180A" w:rsidP="0099180A">
      <w:pPr>
        <w:tabs>
          <w:tab w:val="left" w:pos="4253"/>
          <w:tab w:val="left" w:pos="6521"/>
        </w:tabs>
        <w:overflowPunct w:val="0"/>
        <w:adjustRightInd w:val="0"/>
        <w:textAlignment w:val="baseline"/>
        <w:rPr>
          <w:rFonts w:eastAsia="Calibri"/>
        </w:rPr>
      </w:pPr>
      <w:r>
        <w:rPr>
          <w:rFonts w:eastAsia="Calibri"/>
        </w:rPr>
        <w:t>к</w:t>
      </w:r>
      <w:r w:rsidRPr="00B7247D">
        <w:rPr>
          <w:rFonts w:eastAsia="Calibri"/>
        </w:rPr>
        <w:t>.</w:t>
      </w:r>
      <w:r>
        <w:rPr>
          <w:rFonts w:eastAsia="Calibri"/>
        </w:rPr>
        <w:t>э</w:t>
      </w:r>
      <w:r w:rsidRPr="00B7247D">
        <w:rPr>
          <w:rFonts w:eastAsia="Calibri"/>
        </w:rPr>
        <w:t>.</w:t>
      </w:r>
      <w:r>
        <w:rPr>
          <w:rFonts w:eastAsia="Calibri"/>
        </w:rPr>
        <w:t>н</w:t>
      </w:r>
      <w:r w:rsidRPr="00B7247D">
        <w:rPr>
          <w:rFonts w:eastAsia="Calibri"/>
        </w:rPr>
        <w:t xml:space="preserve">., </w:t>
      </w:r>
      <w:r>
        <w:rPr>
          <w:rFonts w:eastAsia="Calibri"/>
        </w:rPr>
        <w:t>доцент</w:t>
      </w:r>
      <w:r w:rsidRPr="00B7247D">
        <w:rPr>
          <w:rFonts w:eastAsia="Calibri"/>
        </w:rPr>
        <w:tab/>
      </w:r>
      <w:r>
        <w:t>1</w:t>
      </w:r>
      <w:r w:rsidRPr="002971D9">
        <w:t>4</w:t>
      </w:r>
      <w:r>
        <w:t>.</w:t>
      </w:r>
      <w:r w:rsidRPr="002971D9">
        <w:t>03</w:t>
      </w:r>
      <w:r>
        <w:t>.202</w:t>
      </w:r>
      <w:r w:rsidRPr="002971D9">
        <w:t>6</w:t>
      </w:r>
      <w:r w:rsidRPr="00B7247D">
        <w:rPr>
          <w:rFonts w:eastAsia="Calibri"/>
        </w:rPr>
        <w:tab/>
      </w:r>
      <w:r>
        <w:rPr>
          <w:rFonts w:eastAsia="Calibri"/>
        </w:rPr>
        <w:t>Н</w:t>
      </w:r>
      <w:r w:rsidRPr="00B7247D">
        <w:rPr>
          <w:rFonts w:eastAsia="Calibri"/>
        </w:rPr>
        <w:t>.</w:t>
      </w:r>
      <w:r>
        <w:rPr>
          <w:rFonts w:eastAsia="Calibri"/>
        </w:rPr>
        <w:t>С</w:t>
      </w:r>
      <w:r w:rsidRPr="00B7247D">
        <w:rPr>
          <w:rFonts w:eastAsia="Calibri"/>
        </w:rPr>
        <w:t xml:space="preserve">. </w:t>
      </w:r>
      <w:proofErr w:type="spellStart"/>
      <w:r>
        <w:rPr>
          <w:rFonts w:eastAsia="Calibri"/>
        </w:rPr>
        <w:t>Ермашкевич</w:t>
      </w:r>
      <w:proofErr w:type="spellEnd"/>
      <w:r w:rsidRPr="00B7247D">
        <w:rPr>
          <w:rFonts w:eastAsia="Calibri"/>
        </w:rPr>
        <w:t xml:space="preserve"> </w:t>
      </w:r>
    </w:p>
    <w:p w:rsidR="0099180A" w:rsidRPr="00B7247D" w:rsidRDefault="0099180A" w:rsidP="0099180A">
      <w:pPr>
        <w:tabs>
          <w:tab w:val="left" w:pos="2835"/>
        </w:tabs>
        <w:overflowPunct w:val="0"/>
        <w:adjustRightInd w:val="0"/>
        <w:textAlignment w:val="baseline"/>
        <w:rPr>
          <w:rFonts w:eastAsia="Calibri"/>
          <w:vertAlign w:val="superscript"/>
        </w:rPr>
      </w:pPr>
      <w:r w:rsidRPr="00B7247D">
        <w:rPr>
          <w:rFonts w:eastAsia="Calibri"/>
          <w:vertAlign w:val="superscript"/>
        </w:rPr>
        <w:t xml:space="preserve">                    </w:t>
      </w:r>
      <w:r w:rsidRPr="00B7247D">
        <w:rPr>
          <w:rFonts w:eastAsia="Calibri"/>
          <w:vertAlign w:val="superscript"/>
        </w:rPr>
        <w:tab/>
      </w:r>
      <w:r w:rsidRPr="00B7247D">
        <w:rPr>
          <w:rFonts w:eastAsia="Calibri"/>
          <w:vertAlign w:val="superscript"/>
        </w:rPr>
        <w:tab/>
        <w:t xml:space="preserve">                              </w:t>
      </w:r>
      <w:r w:rsidRPr="00B7247D">
        <w:rPr>
          <w:rFonts w:eastAsia="Calibri"/>
          <w:vertAlign w:val="superscript"/>
        </w:rPr>
        <w:tab/>
        <w:t xml:space="preserve">                                        </w:t>
      </w:r>
    </w:p>
    <w:p w:rsidR="0099180A" w:rsidRPr="00B7247D" w:rsidRDefault="0099180A" w:rsidP="0099180A">
      <w:pPr>
        <w:tabs>
          <w:tab w:val="left" w:pos="1620"/>
          <w:tab w:val="left" w:pos="4111"/>
          <w:tab w:val="left" w:pos="7797"/>
        </w:tabs>
        <w:overflowPunct w:val="0"/>
        <w:adjustRightInd w:val="0"/>
        <w:ind w:right="-238" w:firstLine="709"/>
        <w:jc w:val="both"/>
        <w:textAlignment w:val="baseline"/>
        <w:rPr>
          <w:vertAlign w:val="superscript"/>
        </w:rPr>
      </w:pPr>
    </w:p>
    <w:p w:rsidR="0099180A" w:rsidRPr="00B7247D" w:rsidRDefault="0099180A" w:rsidP="0099180A">
      <w:pPr>
        <w:tabs>
          <w:tab w:val="left" w:pos="3828"/>
        </w:tabs>
        <w:overflowPunct w:val="0"/>
        <w:adjustRightInd w:val="0"/>
        <w:ind w:firstLine="709"/>
        <w:jc w:val="both"/>
        <w:textAlignment w:val="baseline"/>
      </w:pPr>
    </w:p>
    <w:p w:rsidR="0099180A" w:rsidRPr="00B7247D" w:rsidRDefault="0099180A" w:rsidP="0099180A">
      <w:pPr>
        <w:tabs>
          <w:tab w:val="left" w:pos="3828"/>
        </w:tabs>
        <w:overflowPunct w:val="0"/>
        <w:adjustRightInd w:val="0"/>
        <w:ind w:firstLine="709"/>
        <w:jc w:val="both"/>
        <w:textAlignment w:val="baseline"/>
      </w:pPr>
    </w:p>
    <w:p w:rsidR="0099180A" w:rsidRDefault="0099180A" w:rsidP="0099180A">
      <w:pPr>
        <w:tabs>
          <w:tab w:val="left" w:pos="3828"/>
        </w:tabs>
        <w:overflowPunct w:val="0"/>
        <w:adjustRightInd w:val="0"/>
        <w:jc w:val="both"/>
        <w:textAlignment w:val="baseline"/>
      </w:pPr>
      <w:r>
        <w:t>Руководитель практики</w:t>
      </w:r>
    </w:p>
    <w:p w:rsidR="0099180A" w:rsidRDefault="0099180A" w:rsidP="0099180A">
      <w:pPr>
        <w:tabs>
          <w:tab w:val="left" w:pos="3828"/>
        </w:tabs>
        <w:overflowPunct w:val="0"/>
        <w:adjustRightInd w:val="0"/>
        <w:jc w:val="both"/>
        <w:textAlignment w:val="baseline"/>
      </w:pPr>
      <w:r>
        <w:t>от образовательной организации</w:t>
      </w:r>
    </w:p>
    <w:p w:rsidR="0099180A" w:rsidRPr="002971D9" w:rsidRDefault="0099180A" w:rsidP="0099180A">
      <w:pPr>
        <w:tabs>
          <w:tab w:val="left" w:pos="4253"/>
          <w:tab w:val="left" w:pos="6521"/>
        </w:tabs>
        <w:ind w:right="38"/>
      </w:pPr>
      <w:r w:rsidRPr="00A56608">
        <w:t>преподаватель</w:t>
      </w:r>
      <w:r w:rsidRPr="00A56608">
        <w:rPr>
          <w:spacing w:val="-6"/>
        </w:rPr>
        <w:t xml:space="preserve"> </w:t>
      </w:r>
      <w:r w:rsidRPr="00A56608">
        <w:t>КПИ</w:t>
      </w:r>
      <w:r>
        <w:tab/>
        <w:t>1</w:t>
      </w:r>
      <w:r w:rsidRPr="002971D9">
        <w:t>4</w:t>
      </w:r>
      <w:r>
        <w:t>.</w:t>
      </w:r>
      <w:r w:rsidRPr="002971D9">
        <w:t>03</w:t>
      </w:r>
      <w:r>
        <w:t>.202</w:t>
      </w:r>
      <w:r w:rsidRPr="002971D9">
        <w:t>6</w:t>
      </w:r>
      <w:r>
        <w:tab/>
        <w:t>А.Е. Баринов</w:t>
      </w:r>
    </w:p>
    <w:p w:rsidR="0099180A" w:rsidRDefault="0099180A" w:rsidP="0099180A">
      <w:pPr>
        <w:tabs>
          <w:tab w:val="left" w:pos="567"/>
          <w:tab w:val="left" w:pos="3828"/>
          <w:tab w:val="left" w:pos="4111"/>
          <w:tab w:val="left" w:pos="7371"/>
          <w:tab w:val="left" w:pos="7797"/>
        </w:tabs>
        <w:overflowPunct w:val="0"/>
        <w:adjustRightInd w:val="0"/>
        <w:ind w:right="-241"/>
        <w:jc w:val="both"/>
        <w:textAlignment w:val="baseline"/>
        <w:rPr>
          <w:vertAlign w:val="superscript"/>
        </w:rPr>
      </w:pPr>
      <w:r>
        <w:rPr>
          <w:vertAlign w:val="superscript"/>
        </w:rPr>
        <w:tab/>
      </w:r>
      <w:r>
        <w:rPr>
          <w:vertAlign w:val="superscript"/>
        </w:rPr>
        <w:tab/>
        <w:t xml:space="preserve">                                                                        </w:t>
      </w:r>
    </w:p>
    <w:p w:rsidR="0099180A" w:rsidRDefault="0099180A" w:rsidP="0099180A">
      <w:pPr>
        <w:tabs>
          <w:tab w:val="left" w:pos="2835"/>
        </w:tabs>
        <w:overflowPunct w:val="0"/>
        <w:adjustRightInd w:val="0"/>
        <w:ind w:firstLine="709"/>
        <w:jc w:val="center"/>
        <w:textAlignment w:val="baseline"/>
      </w:pPr>
    </w:p>
    <w:p w:rsidR="0099180A" w:rsidRPr="00C52836" w:rsidRDefault="0099180A" w:rsidP="0099180A">
      <w:pPr>
        <w:adjustRightInd w:val="0"/>
        <w:spacing w:line="360" w:lineRule="auto"/>
      </w:pPr>
    </w:p>
    <w:p w:rsidR="0099180A" w:rsidRDefault="0099180A" w:rsidP="0099180A">
      <w:pPr>
        <w:adjustRightInd w:val="0"/>
        <w:spacing w:line="360" w:lineRule="auto"/>
        <w:jc w:val="center"/>
      </w:pPr>
    </w:p>
    <w:p w:rsidR="0099180A" w:rsidRDefault="0099180A" w:rsidP="0099180A">
      <w:pPr>
        <w:adjustRightInd w:val="0"/>
        <w:spacing w:line="360" w:lineRule="auto"/>
        <w:jc w:val="center"/>
        <w:rPr>
          <w:iCs/>
        </w:rPr>
      </w:pPr>
      <w:r>
        <w:t xml:space="preserve">Новосибирск </w:t>
      </w:r>
      <w:r>
        <w:rPr>
          <w:iCs/>
        </w:rPr>
        <w:t>202</w:t>
      </w:r>
      <w:r w:rsidRPr="002971D9">
        <w:rPr>
          <w:iCs/>
        </w:rPr>
        <w:t>6</w:t>
      </w:r>
      <w:r>
        <w:rPr>
          <w:iCs/>
        </w:rPr>
        <w:br w:type="page"/>
      </w:r>
    </w:p>
    <w:p w:rsidR="0099180A" w:rsidRDefault="0099180A" w:rsidP="0099180A">
      <w:pPr>
        <w:adjustRightInd w:val="0"/>
        <w:spacing w:line="360" w:lineRule="auto"/>
        <w:ind w:left="142"/>
        <w:jc w:val="center"/>
        <w:rPr>
          <w:iCs/>
        </w:rPr>
      </w:pPr>
      <w:r>
        <w:rPr>
          <w:noProof/>
        </w:rPr>
        <w:lastRenderedPageBreak/>
        <w:drawing>
          <wp:inline distT="0" distB="0" distL="0" distR="0" wp14:anchorId="42FE458C" wp14:editId="2FBEE9E5">
            <wp:extent cx="2295525" cy="657225"/>
            <wp:effectExtent l="0" t="0" r="9525" b="9525"/>
            <wp:docPr id="147399597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031" w:type="dxa"/>
        <w:tblLook w:val="04A0" w:firstRow="1" w:lastRow="0" w:firstColumn="1" w:lastColumn="0" w:noHBand="0" w:noVBand="1"/>
      </w:tblPr>
      <w:tblGrid>
        <w:gridCol w:w="10031"/>
      </w:tblGrid>
      <w:tr w:rsidR="0099180A" w:rsidRPr="00A21831" w:rsidTr="00343C30">
        <w:tc>
          <w:tcPr>
            <w:tcW w:w="10031" w:type="dxa"/>
          </w:tcPr>
          <w:p w:rsidR="0099180A" w:rsidRPr="007B6F80" w:rsidRDefault="0099180A" w:rsidP="00343C30">
            <w:pPr>
              <w:tabs>
                <w:tab w:val="center" w:pos="4677"/>
                <w:tab w:val="right" w:pos="9355"/>
              </w:tabs>
              <w:adjustRightInd w:val="0"/>
              <w:jc w:val="center"/>
              <w:rPr>
                <w:b/>
                <w:sz w:val="20"/>
                <w:szCs w:val="20"/>
              </w:rPr>
            </w:pPr>
            <w:r w:rsidRPr="007B6F80">
              <w:rPr>
                <w:b/>
                <w:sz w:val="20"/>
                <w:szCs w:val="20"/>
              </w:rPr>
              <w:t>МИНОБРНАУКИ РОССИИ</w:t>
            </w:r>
          </w:p>
        </w:tc>
      </w:tr>
      <w:tr w:rsidR="0099180A" w:rsidRPr="00A21831" w:rsidTr="00343C30">
        <w:tc>
          <w:tcPr>
            <w:tcW w:w="10031" w:type="dxa"/>
          </w:tcPr>
          <w:p w:rsidR="0099180A" w:rsidRPr="007B6F80" w:rsidRDefault="0099180A" w:rsidP="00343C30">
            <w:pPr>
              <w:tabs>
                <w:tab w:val="center" w:pos="4677"/>
                <w:tab w:val="right" w:pos="9355"/>
              </w:tabs>
              <w:adjustRightInd w:val="0"/>
              <w:jc w:val="center"/>
              <w:rPr>
                <w:b/>
                <w:sz w:val="20"/>
                <w:szCs w:val="20"/>
              </w:rPr>
            </w:pPr>
            <w:r w:rsidRPr="007B6F80">
              <w:rPr>
                <w:b/>
                <w:sz w:val="20"/>
                <w:szCs w:val="20"/>
              </w:rPr>
              <w:t>федеральное государственное бюджетное образовательное учреждение</w:t>
            </w:r>
          </w:p>
        </w:tc>
      </w:tr>
      <w:tr w:rsidR="0099180A" w:rsidRPr="00A21831" w:rsidTr="00343C30">
        <w:tc>
          <w:tcPr>
            <w:tcW w:w="10031" w:type="dxa"/>
          </w:tcPr>
          <w:p w:rsidR="0099180A" w:rsidRPr="007B6F80" w:rsidRDefault="0099180A" w:rsidP="00343C30">
            <w:pPr>
              <w:tabs>
                <w:tab w:val="center" w:pos="4677"/>
                <w:tab w:val="right" w:pos="9355"/>
              </w:tabs>
              <w:adjustRightInd w:val="0"/>
              <w:jc w:val="center"/>
              <w:rPr>
                <w:b/>
                <w:sz w:val="20"/>
                <w:szCs w:val="20"/>
              </w:rPr>
            </w:pPr>
            <w:r w:rsidRPr="007B6F80">
              <w:rPr>
                <w:b/>
                <w:sz w:val="20"/>
                <w:szCs w:val="20"/>
              </w:rPr>
              <w:t>высшего образования</w:t>
            </w:r>
          </w:p>
        </w:tc>
      </w:tr>
      <w:tr w:rsidR="0099180A" w:rsidRPr="00A21831" w:rsidTr="00343C30">
        <w:tc>
          <w:tcPr>
            <w:tcW w:w="10031" w:type="dxa"/>
          </w:tcPr>
          <w:p w:rsidR="0099180A" w:rsidRPr="007B6F80" w:rsidRDefault="0099180A" w:rsidP="00343C30">
            <w:pPr>
              <w:tabs>
                <w:tab w:val="center" w:pos="4677"/>
                <w:tab w:val="right" w:pos="9355"/>
                <w:tab w:val="right" w:pos="9531"/>
              </w:tabs>
              <w:adjustRightInd w:val="0"/>
              <w:jc w:val="center"/>
              <w:rPr>
                <w:b/>
                <w:sz w:val="20"/>
                <w:szCs w:val="20"/>
              </w:rPr>
            </w:pPr>
            <w:r w:rsidRPr="007B6F80">
              <w:rPr>
                <w:b/>
                <w:sz w:val="20"/>
                <w:szCs w:val="20"/>
              </w:rPr>
              <w:t>«Новосибирский государственный университет экономики и управления «НИНХ»</w:t>
            </w:r>
          </w:p>
        </w:tc>
      </w:tr>
      <w:tr w:rsidR="0099180A" w:rsidRPr="00A21831" w:rsidTr="00343C30">
        <w:tc>
          <w:tcPr>
            <w:tcW w:w="10031" w:type="dxa"/>
          </w:tcPr>
          <w:p w:rsidR="0099180A" w:rsidRPr="007B6F80" w:rsidRDefault="0099180A" w:rsidP="00343C30">
            <w:pPr>
              <w:tabs>
                <w:tab w:val="center" w:pos="4677"/>
                <w:tab w:val="right" w:pos="9355"/>
                <w:tab w:val="right" w:pos="9531"/>
              </w:tabs>
              <w:adjustRightInd w:val="0"/>
              <w:jc w:val="center"/>
              <w:rPr>
                <w:b/>
                <w:sz w:val="20"/>
                <w:szCs w:val="20"/>
              </w:rPr>
            </w:pPr>
            <w:r w:rsidRPr="007B6F80">
              <w:rPr>
                <w:b/>
                <w:sz w:val="20"/>
                <w:szCs w:val="20"/>
              </w:rPr>
              <w:t>(ФГБОУ ВО «НГУЭУ», НГУЭУ)</w:t>
            </w:r>
          </w:p>
        </w:tc>
      </w:tr>
      <w:tr w:rsidR="0099180A" w:rsidRPr="00A21831" w:rsidTr="00343C30">
        <w:tc>
          <w:tcPr>
            <w:tcW w:w="10031" w:type="dxa"/>
          </w:tcPr>
          <w:p w:rsidR="0099180A" w:rsidRPr="007B6F80" w:rsidRDefault="0099180A" w:rsidP="00343C30">
            <w:pPr>
              <w:overflowPunct w:val="0"/>
              <w:jc w:val="center"/>
              <w:textAlignment w:val="baseline"/>
              <w:rPr>
                <w:rFonts w:eastAsia="Calibri"/>
                <w:sz w:val="20"/>
                <w:szCs w:val="20"/>
              </w:rPr>
            </w:pPr>
          </w:p>
        </w:tc>
      </w:tr>
      <w:tr w:rsidR="0099180A" w:rsidRPr="00A21831" w:rsidTr="00343C30">
        <w:tc>
          <w:tcPr>
            <w:tcW w:w="10031" w:type="dxa"/>
          </w:tcPr>
          <w:p w:rsidR="0099180A" w:rsidRPr="007B6F80" w:rsidRDefault="0099180A" w:rsidP="00343C30">
            <w:pPr>
              <w:jc w:val="center"/>
              <w:rPr>
                <w:sz w:val="20"/>
                <w:szCs w:val="20"/>
              </w:rPr>
            </w:pPr>
            <w:r w:rsidRPr="007B6F80">
              <w:rPr>
                <w:sz w:val="20"/>
                <w:szCs w:val="20"/>
              </w:rPr>
              <w:t xml:space="preserve">Кафедра </w:t>
            </w:r>
            <w:r>
              <w:rPr>
                <w:sz w:val="20"/>
                <w:szCs w:val="20"/>
              </w:rPr>
              <w:t>прикладной информатики</w:t>
            </w:r>
          </w:p>
        </w:tc>
      </w:tr>
    </w:tbl>
    <w:p w:rsidR="0099180A" w:rsidRDefault="0099180A" w:rsidP="0099180A">
      <w:pPr>
        <w:rPr>
          <w:sz w:val="20"/>
          <w:szCs w:val="20"/>
        </w:rPr>
      </w:pPr>
    </w:p>
    <w:p w:rsidR="0099180A" w:rsidRPr="00A21831" w:rsidRDefault="0099180A" w:rsidP="0099180A">
      <w:pPr>
        <w:rPr>
          <w:rFonts w:eastAsia="Calibri"/>
          <w:sz w:val="20"/>
          <w:szCs w:val="20"/>
        </w:rPr>
      </w:pP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99180A" w:rsidRPr="00A21831" w:rsidTr="00343C30">
        <w:tc>
          <w:tcPr>
            <w:tcW w:w="9923" w:type="dxa"/>
          </w:tcPr>
          <w:p w:rsidR="0099180A" w:rsidRDefault="0099180A" w:rsidP="00343C30">
            <w:pPr>
              <w:overflowPunct w:val="0"/>
              <w:jc w:val="center"/>
              <w:textAlignment w:val="baseline"/>
              <w:rPr>
                <w:b/>
              </w:rPr>
            </w:pPr>
          </w:p>
          <w:p w:rsidR="0099180A" w:rsidRPr="007B6F80" w:rsidRDefault="0099180A" w:rsidP="00343C30">
            <w:pPr>
              <w:overflowPunct w:val="0"/>
              <w:jc w:val="center"/>
              <w:textAlignment w:val="baseline"/>
              <w:rPr>
                <w:b/>
                <w:sz w:val="20"/>
                <w:szCs w:val="20"/>
              </w:rPr>
            </w:pPr>
            <w:r w:rsidRPr="007B6F80">
              <w:rPr>
                <w:b/>
              </w:rPr>
              <w:t>ЗАДАНИЕ НА ПРАКТИКУ</w:t>
            </w:r>
            <w:r>
              <w:rPr>
                <w:b/>
              </w:rPr>
              <w:t xml:space="preserve"> </w:t>
            </w:r>
          </w:p>
        </w:tc>
      </w:tr>
      <w:tr w:rsidR="0099180A" w:rsidRPr="00A21831" w:rsidTr="00343C30">
        <w:tc>
          <w:tcPr>
            <w:tcW w:w="9923" w:type="dxa"/>
          </w:tcPr>
          <w:p w:rsidR="0099180A" w:rsidRPr="007B6F80" w:rsidRDefault="0099180A" w:rsidP="00343C30">
            <w:pPr>
              <w:overflowPunct w:val="0"/>
              <w:textAlignment w:val="baseline"/>
              <w:rPr>
                <w:b/>
                <w:sz w:val="20"/>
                <w:szCs w:val="20"/>
              </w:rPr>
            </w:pPr>
          </w:p>
        </w:tc>
      </w:tr>
      <w:tr w:rsidR="0099180A" w:rsidRPr="00A21831" w:rsidTr="00343C30">
        <w:tc>
          <w:tcPr>
            <w:tcW w:w="9923" w:type="dxa"/>
          </w:tcPr>
          <w:p w:rsidR="0099180A" w:rsidRPr="00F82C54" w:rsidRDefault="0099180A" w:rsidP="00343C30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F82C54">
              <w:rPr>
                <w:rFonts w:eastAsia="Calibri"/>
                <w:sz w:val="20"/>
                <w:szCs w:val="20"/>
              </w:rPr>
              <w:t>Вид практики: УЧЕБНАЯ</w:t>
            </w:r>
          </w:p>
          <w:p w:rsidR="0099180A" w:rsidRPr="00F82C54" w:rsidRDefault="0099180A" w:rsidP="00343C30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F82C54">
              <w:rPr>
                <w:rFonts w:eastAsia="Calibri"/>
                <w:sz w:val="20"/>
                <w:szCs w:val="20"/>
              </w:rPr>
              <w:t xml:space="preserve">Профессиональный модуль: </w:t>
            </w:r>
            <w:r w:rsidRPr="002971D9">
              <w:rPr>
                <w:rFonts w:eastAsia="Calibri"/>
                <w:sz w:val="20"/>
                <w:szCs w:val="20"/>
              </w:rPr>
              <w:t>ПМ.09 Проектирование, разработка и оптимизация веб-приложений</w:t>
            </w:r>
          </w:p>
        </w:tc>
      </w:tr>
      <w:tr w:rsidR="0099180A" w:rsidRPr="00A21831" w:rsidTr="00343C30">
        <w:tc>
          <w:tcPr>
            <w:tcW w:w="9923" w:type="dxa"/>
          </w:tcPr>
          <w:p w:rsidR="0099180A" w:rsidRPr="00F82C54" w:rsidRDefault="0099180A" w:rsidP="00343C30">
            <w:pPr>
              <w:overflowPunct w:val="0"/>
              <w:spacing w:line="276" w:lineRule="auto"/>
              <w:textAlignment w:val="baseline"/>
              <w:rPr>
                <w:sz w:val="20"/>
                <w:szCs w:val="20"/>
                <w:vertAlign w:val="superscript"/>
              </w:rPr>
            </w:pPr>
            <w:r w:rsidRPr="00F82C54">
              <w:rPr>
                <w:rFonts w:eastAsia="Calibri"/>
                <w:sz w:val="20"/>
                <w:szCs w:val="20"/>
              </w:rPr>
              <w:t xml:space="preserve">Специальность СПО: </w:t>
            </w:r>
            <w:r w:rsidRPr="008B5BF0">
              <w:rPr>
                <w:iCs/>
                <w:sz w:val="20"/>
                <w:szCs w:val="20"/>
              </w:rPr>
              <w:t>09.02.07 Информационные системы и программирование</w:t>
            </w:r>
          </w:p>
        </w:tc>
      </w:tr>
      <w:tr w:rsidR="0099180A" w:rsidRPr="00A21831" w:rsidTr="00343C30">
        <w:tc>
          <w:tcPr>
            <w:tcW w:w="9923" w:type="dxa"/>
          </w:tcPr>
          <w:p w:rsidR="0099180A" w:rsidRPr="00F82C54" w:rsidRDefault="0099180A" w:rsidP="00343C30">
            <w:pPr>
              <w:spacing w:line="276" w:lineRule="auto"/>
              <w:rPr>
                <w:sz w:val="20"/>
                <w:szCs w:val="20"/>
              </w:rPr>
            </w:pPr>
            <w:r w:rsidRPr="00F82C54">
              <w:rPr>
                <w:sz w:val="20"/>
                <w:szCs w:val="20"/>
              </w:rPr>
              <w:t xml:space="preserve">Выдано </w:t>
            </w:r>
            <w:r>
              <w:rPr>
                <w:sz w:val="20"/>
                <w:szCs w:val="20"/>
              </w:rPr>
              <w:t>студенту</w:t>
            </w:r>
            <w:r w:rsidRPr="00F82C5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4</w:t>
            </w:r>
            <w:r w:rsidRPr="00F82C54">
              <w:rPr>
                <w:sz w:val="20"/>
                <w:szCs w:val="20"/>
              </w:rPr>
              <w:t xml:space="preserve"> курса</w:t>
            </w:r>
            <w:r>
              <w:rPr>
                <w:sz w:val="20"/>
                <w:szCs w:val="20"/>
              </w:rPr>
              <w:t xml:space="preserve"> 9-ИС204</w:t>
            </w:r>
            <w:r w:rsidRPr="00F82C54">
              <w:rPr>
                <w:sz w:val="20"/>
                <w:szCs w:val="20"/>
              </w:rPr>
              <w:t xml:space="preserve"> группы</w:t>
            </w:r>
          </w:p>
        </w:tc>
      </w:tr>
      <w:tr w:rsidR="0099180A" w:rsidRPr="00A21831" w:rsidTr="00343C30">
        <w:tc>
          <w:tcPr>
            <w:tcW w:w="9923" w:type="dxa"/>
            <w:tcBorders>
              <w:bottom w:val="single" w:sz="4" w:space="0" w:color="auto"/>
            </w:tcBorders>
          </w:tcPr>
          <w:p w:rsidR="0099180A" w:rsidRPr="00F82C54" w:rsidRDefault="0099180A" w:rsidP="00343C30">
            <w:pPr>
              <w:spacing w:line="276" w:lineRule="auto"/>
              <w:jc w:val="both"/>
              <w:rPr>
                <w:rFonts w:eastAsia="Calibri"/>
                <w:sz w:val="20"/>
                <w:szCs w:val="20"/>
              </w:rPr>
            </w:pPr>
          </w:p>
          <w:p w:rsidR="0099180A" w:rsidRPr="00F82C54" w:rsidRDefault="0099180A" w:rsidP="00343C30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eastAsia="Calibri"/>
                <w:sz w:val="20"/>
                <w:szCs w:val="20"/>
              </w:rPr>
              <w:t>Реутскому</w:t>
            </w:r>
            <w:proofErr w:type="spellEnd"/>
            <w:r>
              <w:rPr>
                <w:rFonts w:eastAsia="Calibri"/>
                <w:sz w:val="20"/>
                <w:szCs w:val="20"/>
              </w:rPr>
              <w:t xml:space="preserve"> Михаилу Александровичу</w:t>
            </w:r>
          </w:p>
        </w:tc>
      </w:tr>
      <w:tr w:rsidR="0099180A" w:rsidRPr="00A21831" w:rsidTr="00343C30">
        <w:tc>
          <w:tcPr>
            <w:tcW w:w="9923" w:type="dxa"/>
            <w:tcBorders>
              <w:top w:val="single" w:sz="4" w:space="0" w:color="auto"/>
            </w:tcBorders>
          </w:tcPr>
          <w:p w:rsidR="0099180A" w:rsidRPr="00F82C54" w:rsidRDefault="0099180A" w:rsidP="00343C30">
            <w:pPr>
              <w:spacing w:line="276" w:lineRule="auto"/>
              <w:jc w:val="both"/>
              <w:rPr>
                <w:rFonts w:eastAsia="Calibri"/>
                <w:sz w:val="20"/>
                <w:szCs w:val="20"/>
              </w:rPr>
            </w:pPr>
          </w:p>
          <w:p w:rsidR="0099180A" w:rsidRPr="00F82C54" w:rsidRDefault="0099180A" w:rsidP="00343C30">
            <w:pPr>
              <w:spacing w:line="276" w:lineRule="auto"/>
              <w:jc w:val="both"/>
              <w:rPr>
                <w:rFonts w:eastAsia="Calibri"/>
                <w:sz w:val="20"/>
                <w:szCs w:val="20"/>
              </w:rPr>
            </w:pPr>
            <w:r w:rsidRPr="00F82C54">
              <w:rPr>
                <w:rFonts w:eastAsia="Calibri"/>
                <w:sz w:val="20"/>
                <w:szCs w:val="20"/>
              </w:rPr>
              <w:t xml:space="preserve">Место прохождения учебной практики: </w:t>
            </w:r>
            <w:r w:rsidRPr="00B91F5C">
              <w:rPr>
                <w:rFonts w:eastAsia="Calibri"/>
                <w:sz w:val="20"/>
                <w:szCs w:val="20"/>
              </w:rPr>
              <w:t>ФГБОУ ВО “Новосибирский государственный университет экономики и управления “НИНХ”, кафедра прикладной информатики, г. Новосибирск, Каменская д. 52/1</w:t>
            </w:r>
          </w:p>
          <w:p w:rsidR="0099180A" w:rsidRPr="00F82C54" w:rsidRDefault="0099180A" w:rsidP="00343C30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F82C54">
              <w:rPr>
                <w:rFonts w:eastAsia="Calibri"/>
                <w:sz w:val="20"/>
                <w:szCs w:val="20"/>
              </w:rPr>
              <w:t xml:space="preserve">Сроки прохождения практики: </w:t>
            </w:r>
            <w:r w:rsidRPr="00F82C54">
              <w:rPr>
                <w:rFonts w:eastAsia="Calibri"/>
                <w:iCs/>
                <w:sz w:val="20"/>
                <w:szCs w:val="20"/>
              </w:rPr>
              <w:t>с «</w:t>
            </w:r>
            <w:r>
              <w:rPr>
                <w:rFonts w:eastAsia="Calibri"/>
                <w:iCs/>
                <w:sz w:val="20"/>
                <w:szCs w:val="20"/>
              </w:rPr>
              <w:t>23</w:t>
            </w:r>
            <w:r w:rsidRPr="00F82C54">
              <w:rPr>
                <w:rFonts w:eastAsia="Calibri"/>
                <w:iCs/>
                <w:sz w:val="20"/>
                <w:szCs w:val="20"/>
              </w:rPr>
              <w:t xml:space="preserve">» </w:t>
            </w:r>
            <w:r>
              <w:rPr>
                <w:rFonts w:eastAsia="Calibri"/>
                <w:iCs/>
                <w:sz w:val="20"/>
                <w:szCs w:val="20"/>
              </w:rPr>
              <w:t xml:space="preserve">февраля </w:t>
            </w:r>
            <w:r w:rsidRPr="00F82C54">
              <w:rPr>
                <w:rFonts w:eastAsia="Calibri"/>
                <w:sz w:val="20"/>
                <w:szCs w:val="20"/>
              </w:rPr>
              <w:t>20</w:t>
            </w:r>
            <w:r>
              <w:rPr>
                <w:rFonts w:eastAsia="Calibri"/>
                <w:sz w:val="20"/>
                <w:szCs w:val="20"/>
              </w:rPr>
              <w:t>26</w:t>
            </w:r>
            <w:r w:rsidRPr="00F82C54">
              <w:rPr>
                <w:rFonts w:eastAsia="Calibri"/>
                <w:sz w:val="20"/>
                <w:szCs w:val="20"/>
              </w:rPr>
              <w:t xml:space="preserve"> </w:t>
            </w:r>
            <w:r w:rsidRPr="00F82C54">
              <w:rPr>
                <w:rFonts w:eastAsia="Calibri"/>
                <w:iCs/>
                <w:sz w:val="20"/>
                <w:szCs w:val="20"/>
              </w:rPr>
              <w:t>по «</w:t>
            </w:r>
            <w:r>
              <w:rPr>
                <w:rFonts w:eastAsia="Calibri"/>
                <w:iCs/>
                <w:sz w:val="20"/>
                <w:szCs w:val="20"/>
              </w:rPr>
              <w:t>14</w:t>
            </w:r>
            <w:r w:rsidRPr="00F82C54">
              <w:rPr>
                <w:rFonts w:eastAsia="Calibri"/>
                <w:iCs/>
                <w:sz w:val="20"/>
                <w:szCs w:val="20"/>
              </w:rPr>
              <w:t xml:space="preserve">» </w:t>
            </w:r>
            <w:r>
              <w:rPr>
                <w:rFonts w:eastAsia="Calibri"/>
                <w:iCs/>
                <w:sz w:val="20"/>
                <w:szCs w:val="20"/>
              </w:rPr>
              <w:t xml:space="preserve">марта </w:t>
            </w:r>
            <w:r w:rsidRPr="00F82C54">
              <w:rPr>
                <w:rFonts w:eastAsia="Calibri"/>
                <w:sz w:val="20"/>
                <w:szCs w:val="20"/>
              </w:rPr>
              <w:t>20</w:t>
            </w:r>
            <w:r>
              <w:rPr>
                <w:rFonts w:eastAsia="Calibri"/>
                <w:sz w:val="20"/>
                <w:szCs w:val="20"/>
              </w:rPr>
              <w:t xml:space="preserve">26 </w:t>
            </w:r>
            <w:r w:rsidRPr="00F82C54">
              <w:rPr>
                <w:rFonts w:eastAsia="Calibri"/>
                <w:sz w:val="20"/>
                <w:szCs w:val="20"/>
              </w:rPr>
              <w:t>года</w:t>
            </w:r>
          </w:p>
        </w:tc>
      </w:tr>
      <w:tr w:rsidR="0099180A" w:rsidRPr="00A21831" w:rsidTr="00343C30">
        <w:tc>
          <w:tcPr>
            <w:tcW w:w="9923" w:type="dxa"/>
          </w:tcPr>
          <w:p w:rsidR="0099180A" w:rsidRPr="006A1281" w:rsidRDefault="0099180A" w:rsidP="00343C3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:rsidR="0099180A" w:rsidRPr="006A1281" w:rsidRDefault="0099180A" w:rsidP="00343C30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6A1281">
              <w:rPr>
                <w:sz w:val="20"/>
                <w:szCs w:val="20"/>
              </w:rPr>
              <w:t>В период прохождения практики необходимо:</w:t>
            </w:r>
          </w:p>
          <w:p w:rsidR="0099180A" w:rsidRPr="006A1281" w:rsidRDefault="0099180A" w:rsidP="00343C30">
            <w:pPr>
              <w:tabs>
                <w:tab w:val="left" w:pos="6096"/>
              </w:tabs>
              <w:spacing w:line="216" w:lineRule="auto"/>
              <w:jc w:val="both"/>
              <w:rPr>
                <w:sz w:val="20"/>
                <w:szCs w:val="20"/>
              </w:rPr>
            </w:pPr>
            <w:r w:rsidRPr="006A1281">
              <w:rPr>
                <w:sz w:val="20"/>
                <w:szCs w:val="20"/>
              </w:rPr>
              <w:t>1.Перед началом работы ознакомиться с инструкциями профильной организации по правилам противопожарной безопасности, правилам охраны труда, техники безопасности, требованиями по соблюдению санитарно-эпидемиологических правил и гигиенических нормативов, планами эвакуации при возникновении пожара, местами расположения санитарно-бытовых помещений, медицинских кабинетов. Не приступать к работе при отсутствии информации о результатах аттестации условий труда на данном рабочем месте или при наличии информации о несоответствии параметров данного оборудования требованиям санитарных норм.</w:t>
            </w:r>
          </w:p>
        </w:tc>
      </w:tr>
      <w:tr w:rsidR="0099180A" w:rsidRPr="00A21831" w:rsidTr="00343C30">
        <w:tc>
          <w:tcPr>
            <w:tcW w:w="9923" w:type="dxa"/>
          </w:tcPr>
          <w:p w:rsidR="0099180A" w:rsidRPr="006A1281" w:rsidRDefault="0099180A" w:rsidP="00343C30">
            <w:pPr>
              <w:tabs>
                <w:tab w:val="left" w:pos="6096"/>
              </w:tabs>
              <w:spacing w:line="216" w:lineRule="auto"/>
              <w:jc w:val="both"/>
              <w:rPr>
                <w:sz w:val="20"/>
                <w:szCs w:val="20"/>
              </w:rPr>
            </w:pPr>
            <w:r w:rsidRPr="006A1281">
              <w:rPr>
                <w:sz w:val="20"/>
                <w:szCs w:val="20"/>
              </w:rPr>
              <w:t>2.Выполнять любые виды работ только по поручению и после соответствующего инструктажа ответственного лица профильной организации.</w:t>
            </w:r>
          </w:p>
        </w:tc>
      </w:tr>
      <w:tr w:rsidR="0099180A" w:rsidRPr="00A21831" w:rsidTr="00343C30">
        <w:tc>
          <w:tcPr>
            <w:tcW w:w="9923" w:type="dxa"/>
          </w:tcPr>
          <w:p w:rsidR="0099180A" w:rsidRPr="006A1281" w:rsidRDefault="0099180A" w:rsidP="00343C30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6A1281">
              <w:rPr>
                <w:sz w:val="20"/>
                <w:szCs w:val="20"/>
              </w:rPr>
              <w:t>3.Отражать этапы и виды выполненных работ в Дневнике прохождения практики</w:t>
            </w:r>
            <w:r>
              <w:rPr>
                <w:sz w:val="20"/>
                <w:szCs w:val="20"/>
              </w:rPr>
              <w:t>.</w:t>
            </w:r>
            <w:r w:rsidRPr="006A1281">
              <w:rPr>
                <w:sz w:val="20"/>
                <w:szCs w:val="20"/>
              </w:rPr>
              <w:t xml:space="preserve"> </w:t>
            </w:r>
          </w:p>
        </w:tc>
      </w:tr>
      <w:tr w:rsidR="0099180A" w:rsidRPr="00A21831" w:rsidTr="00343C30">
        <w:tc>
          <w:tcPr>
            <w:tcW w:w="9923" w:type="dxa"/>
          </w:tcPr>
          <w:p w:rsidR="0099180A" w:rsidRPr="00982CBA" w:rsidRDefault="0099180A" w:rsidP="00343C30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982CBA">
              <w:rPr>
                <w:sz w:val="20"/>
                <w:szCs w:val="20"/>
              </w:rPr>
              <w:t>4.Составить, оформить и защитить Отчет о прохождении практики</w:t>
            </w:r>
            <w:r>
              <w:rPr>
                <w:sz w:val="20"/>
                <w:szCs w:val="20"/>
              </w:rPr>
              <w:t>.</w:t>
            </w:r>
          </w:p>
        </w:tc>
      </w:tr>
      <w:tr w:rsidR="0099180A" w:rsidRPr="00A21831" w:rsidTr="00343C30">
        <w:tc>
          <w:tcPr>
            <w:tcW w:w="9923" w:type="dxa"/>
          </w:tcPr>
          <w:p w:rsidR="0099180A" w:rsidRPr="00982CBA" w:rsidRDefault="0099180A" w:rsidP="00343C30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982CBA">
              <w:rPr>
                <w:sz w:val="20"/>
                <w:szCs w:val="20"/>
              </w:rPr>
              <w:t>5.Выполнить следующие этапы и виды работ:</w:t>
            </w:r>
          </w:p>
        </w:tc>
      </w:tr>
      <w:tr w:rsidR="0099180A" w:rsidRPr="00F509B7" w:rsidTr="00343C30">
        <w:tc>
          <w:tcPr>
            <w:tcW w:w="9923" w:type="dxa"/>
          </w:tcPr>
          <w:tbl>
            <w:tblPr>
              <w:tblW w:w="963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4"/>
              <w:gridCol w:w="7695"/>
              <w:gridCol w:w="1485"/>
            </w:tblGrid>
            <w:tr w:rsidR="0099180A" w:rsidRPr="00A91C81" w:rsidTr="00343C30">
              <w:tc>
                <w:tcPr>
                  <w:tcW w:w="454" w:type="dxa"/>
                  <w:vAlign w:val="center"/>
                </w:tcPr>
                <w:p w:rsidR="0099180A" w:rsidRPr="00A91C81" w:rsidRDefault="0099180A" w:rsidP="00343C30">
                  <w:pPr>
                    <w:tabs>
                      <w:tab w:val="left" w:pos="6096"/>
                    </w:tabs>
                    <w:jc w:val="center"/>
                    <w:rPr>
                      <w:sz w:val="20"/>
                      <w:szCs w:val="20"/>
                    </w:rPr>
                  </w:pPr>
                  <w:r w:rsidRPr="00A91C81">
                    <w:rPr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7695" w:type="dxa"/>
                  <w:tcBorders>
                    <w:right w:val="single" w:sz="4" w:space="0" w:color="auto"/>
                  </w:tcBorders>
                  <w:vAlign w:val="center"/>
                </w:tcPr>
                <w:p w:rsidR="0099180A" w:rsidRPr="00A91C81" w:rsidRDefault="0099180A" w:rsidP="00343C30">
                  <w:pPr>
                    <w:tabs>
                      <w:tab w:val="left" w:pos="6096"/>
                    </w:tabs>
                    <w:jc w:val="center"/>
                    <w:rPr>
                      <w:sz w:val="20"/>
                      <w:szCs w:val="20"/>
                    </w:rPr>
                  </w:pPr>
                  <w:r w:rsidRPr="00A91C81">
                    <w:rPr>
                      <w:sz w:val="20"/>
                      <w:szCs w:val="20"/>
                    </w:rPr>
                    <w:t>Виды работ на практике</w:t>
                  </w:r>
                </w:p>
              </w:tc>
              <w:tc>
                <w:tcPr>
                  <w:tcW w:w="1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9180A" w:rsidRPr="00A91C81" w:rsidRDefault="0099180A" w:rsidP="00343C30">
                  <w:pPr>
                    <w:tabs>
                      <w:tab w:val="left" w:pos="6096"/>
                    </w:tabs>
                    <w:jc w:val="center"/>
                    <w:rPr>
                      <w:sz w:val="20"/>
                      <w:szCs w:val="20"/>
                    </w:rPr>
                  </w:pPr>
                  <w:r w:rsidRPr="00A91C81">
                    <w:rPr>
                      <w:sz w:val="20"/>
                      <w:szCs w:val="20"/>
                    </w:rPr>
                    <w:t>Количество часов на выполнение задания</w:t>
                  </w:r>
                </w:p>
              </w:tc>
            </w:tr>
            <w:tr w:rsidR="0099180A" w:rsidRPr="00A91C81" w:rsidTr="00343C30">
              <w:tc>
                <w:tcPr>
                  <w:tcW w:w="454" w:type="dxa"/>
                  <w:vAlign w:val="center"/>
                </w:tcPr>
                <w:p w:rsidR="0099180A" w:rsidRPr="00A91C81" w:rsidRDefault="0099180A" w:rsidP="00343C30">
                  <w:pPr>
                    <w:tabs>
                      <w:tab w:val="left" w:pos="6096"/>
                    </w:tabs>
                    <w:jc w:val="center"/>
                    <w:rPr>
                      <w:sz w:val="20"/>
                      <w:szCs w:val="20"/>
                    </w:rPr>
                  </w:pPr>
                  <w:r w:rsidRPr="00A91C81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7695" w:type="dxa"/>
                  <w:tcBorders>
                    <w:right w:val="single" w:sz="4" w:space="0" w:color="auto"/>
                  </w:tcBorders>
                  <w:vAlign w:val="center"/>
                </w:tcPr>
                <w:p w:rsidR="0099180A" w:rsidRPr="00A91C81" w:rsidRDefault="0099180A" w:rsidP="00343C30">
                  <w:pPr>
                    <w:tabs>
                      <w:tab w:val="left" w:pos="6096"/>
                    </w:tabs>
                    <w:rPr>
                      <w:sz w:val="18"/>
                      <w:szCs w:val="18"/>
                    </w:rPr>
                  </w:pPr>
                  <w:r w:rsidRPr="00A91C81">
                    <w:rPr>
                      <w:sz w:val="18"/>
                      <w:szCs w:val="18"/>
                    </w:rPr>
                    <w:t>Подготовительный этап</w:t>
                  </w:r>
                </w:p>
              </w:tc>
              <w:tc>
                <w:tcPr>
                  <w:tcW w:w="1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9180A" w:rsidRPr="00A91C81" w:rsidRDefault="0099180A" w:rsidP="00343C30">
                  <w:pPr>
                    <w:tabs>
                      <w:tab w:val="left" w:pos="6096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</w:t>
                  </w:r>
                </w:p>
              </w:tc>
            </w:tr>
            <w:tr w:rsidR="0099180A" w:rsidRPr="00A91C81" w:rsidTr="00343C30">
              <w:tc>
                <w:tcPr>
                  <w:tcW w:w="454" w:type="dxa"/>
                  <w:vAlign w:val="center"/>
                </w:tcPr>
                <w:p w:rsidR="0099180A" w:rsidRPr="00A91C81" w:rsidRDefault="0099180A" w:rsidP="00343C30">
                  <w:pPr>
                    <w:tabs>
                      <w:tab w:val="left" w:pos="6096"/>
                    </w:tabs>
                    <w:jc w:val="center"/>
                    <w:rPr>
                      <w:sz w:val="20"/>
                      <w:szCs w:val="20"/>
                    </w:rPr>
                  </w:pPr>
                  <w:r w:rsidRPr="00A91C81"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695" w:type="dxa"/>
                  <w:tcBorders>
                    <w:right w:val="single" w:sz="4" w:space="0" w:color="auto"/>
                  </w:tcBorders>
                  <w:vAlign w:val="center"/>
                </w:tcPr>
                <w:p w:rsidR="0099180A" w:rsidRDefault="0099180A" w:rsidP="00343C30">
                  <w:pPr>
                    <w:tabs>
                      <w:tab w:val="left" w:pos="6096"/>
                    </w:tabs>
                    <w:rPr>
                      <w:sz w:val="18"/>
                      <w:szCs w:val="18"/>
                    </w:rPr>
                  </w:pPr>
                  <w:r w:rsidRPr="00CD15A4">
                    <w:rPr>
                      <w:sz w:val="18"/>
                      <w:szCs w:val="18"/>
                    </w:rPr>
                    <w:t>Основной этап</w:t>
                  </w:r>
                  <w:r>
                    <w:rPr>
                      <w:sz w:val="18"/>
                      <w:szCs w:val="18"/>
                    </w:rPr>
                    <w:t>: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CD15A4">
                    <w:rPr>
                      <w:sz w:val="18"/>
                      <w:szCs w:val="18"/>
                    </w:rPr>
                    <w:t>Проводить анкетирование.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CD15A4">
                    <w:rPr>
                      <w:sz w:val="18"/>
                      <w:szCs w:val="18"/>
                    </w:rPr>
                    <w:t>Проводить интервьюирование.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CD15A4">
                    <w:rPr>
                      <w:sz w:val="18"/>
                      <w:szCs w:val="18"/>
                    </w:rPr>
                    <w:t>Оформлять техническую документацию.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CD15A4">
                    <w:rPr>
                      <w:sz w:val="18"/>
                      <w:szCs w:val="18"/>
                    </w:rPr>
                    <w:t>Осуществлять выбор одного из типовых решений.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CD15A4">
                    <w:rPr>
                      <w:sz w:val="18"/>
                      <w:szCs w:val="18"/>
                    </w:rPr>
                    <w:t>Работать со специализированным программным обеспечением для планирования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 w:rsidRPr="00CD15A4">
                    <w:rPr>
                      <w:sz w:val="18"/>
                      <w:szCs w:val="18"/>
                    </w:rPr>
                    <w:t>времени и организации работы с клиентами.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CD15A4">
                    <w:rPr>
                      <w:sz w:val="18"/>
                      <w:szCs w:val="18"/>
                    </w:rPr>
                    <w:t>Разрабатывать программный код клиентской и серверной части веб-приложений.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CD15A4">
                    <w:rPr>
                      <w:sz w:val="18"/>
                      <w:szCs w:val="18"/>
                    </w:rPr>
                    <w:t>Использовать язык разметки страниц веб-приложения.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CD15A4">
                    <w:rPr>
                      <w:sz w:val="18"/>
                      <w:szCs w:val="18"/>
                    </w:rPr>
                    <w:t>Оформлять код программы в соответствии со стандартом кодирования.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CD15A4">
                    <w:rPr>
                      <w:sz w:val="18"/>
                      <w:szCs w:val="18"/>
                    </w:rPr>
                    <w:t>Использовать объектные модели веб-приложений и браузера.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CD15A4">
                    <w:rPr>
                      <w:sz w:val="18"/>
                      <w:szCs w:val="18"/>
                    </w:rPr>
                    <w:t>Разрабатывать программный код клиентской части веб-приложений.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CD15A4">
                    <w:rPr>
                      <w:sz w:val="18"/>
                      <w:szCs w:val="18"/>
                    </w:rPr>
                    <w:t>Оформлять код программы в соответствии со стандартом кодирования.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CD15A4">
                    <w:rPr>
                      <w:sz w:val="18"/>
                      <w:szCs w:val="18"/>
                    </w:rPr>
                    <w:t>Использовать объектные модели веб-приложений и браузера.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CD15A4">
                    <w:rPr>
                      <w:sz w:val="18"/>
                      <w:szCs w:val="18"/>
                    </w:rPr>
                    <w:t>Разрабатывать анимацию для веб-приложений для повышения его доступности и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 w:rsidRPr="00CD15A4">
                    <w:rPr>
                      <w:sz w:val="18"/>
                      <w:szCs w:val="18"/>
                    </w:rPr>
                    <w:t>визуальной привлекательности (</w:t>
                  </w:r>
                  <w:proofErr w:type="spellStart"/>
                  <w:r w:rsidRPr="00CD15A4">
                    <w:rPr>
                      <w:sz w:val="18"/>
                      <w:szCs w:val="18"/>
                    </w:rPr>
                    <w:t>Canvas</w:t>
                  </w:r>
                  <w:proofErr w:type="spellEnd"/>
                  <w:r w:rsidRPr="00CD15A4">
                    <w:rPr>
                      <w:sz w:val="18"/>
                      <w:szCs w:val="18"/>
                    </w:rPr>
                    <w:t>).</w:t>
                  </w:r>
                </w:p>
                <w:p w:rsidR="0099180A" w:rsidRPr="00CD15A4" w:rsidRDefault="0099180A" w:rsidP="00343C30">
                  <w:pPr>
                    <w:tabs>
                      <w:tab w:val="left" w:pos="6096"/>
                    </w:tabs>
                    <w:rPr>
                      <w:sz w:val="18"/>
                      <w:szCs w:val="18"/>
                    </w:rPr>
                  </w:pPr>
                  <w:r w:rsidRPr="00CD15A4">
                    <w:rPr>
                      <w:sz w:val="18"/>
                      <w:szCs w:val="18"/>
                    </w:rPr>
                    <w:t>Подключать и настраивать системы мониторинга работы Веб-приложений и сбора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 w:rsidRPr="00CD15A4">
                    <w:rPr>
                      <w:sz w:val="18"/>
                      <w:szCs w:val="18"/>
                    </w:rPr>
                    <w:t xml:space="preserve">статистики </w:t>
                  </w:r>
                  <w:r w:rsidRPr="00CD15A4">
                    <w:rPr>
                      <w:sz w:val="18"/>
                      <w:szCs w:val="18"/>
                    </w:rPr>
                    <w:lastRenderedPageBreak/>
                    <w:t>его использования.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CD15A4">
                    <w:rPr>
                      <w:sz w:val="18"/>
                      <w:szCs w:val="18"/>
                    </w:rPr>
                    <w:t>Устанавливать и настраивать веб-сервера, СУБД для организации работы веб-приложений.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CD15A4">
                    <w:rPr>
                      <w:sz w:val="18"/>
                      <w:szCs w:val="18"/>
                    </w:rPr>
                    <w:t xml:space="preserve">Работать с системами </w:t>
                  </w:r>
                  <w:proofErr w:type="spellStart"/>
                  <w:r w:rsidRPr="00CD15A4">
                    <w:rPr>
                      <w:sz w:val="18"/>
                      <w:szCs w:val="18"/>
                    </w:rPr>
                    <w:t>Helpdesk</w:t>
                  </w:r>
                  <w:proofErr w:type="spellEnd"/>
                  <w:r w:rsidRPr="00CD15A4">
                    <w:rPr>
                      <w:sz w:val="18"/>
                      <w:szCs w:val="18"/>
                    </w:rPr>
                    <w:t>.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CD15A4">
                    <w:rPr>
                      <w:sz w:val="18"/>
                      <w:szCs w:val="18"/>
                    </w:rPr>
                    <w:t>Выяснять из беседы с заказчиком и понимать причины возникших аварийных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 w:rsidRPr="00CD15A4">
                    <w:rPr>
                      <w:sz w:val="18"/>
                      <w:szCs w:val="18"/>
                    </w:rPr>
                    <w:t>ситуаций с информационным ресурсом.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CD15A4">
                    <w:rPr>
                      <w:sz w:val="18"/>
                      <w:szCs w:val="18"/>
                    </w:rPr>
                    <w:t>Анализировать и решать типовые запросы заказчиков.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CD15A4">
                    <w:rPr>
                      <w:sz w:val="18"/>
                      <w:szCs w:val="18"/>
                    </w:rPr>
                    <w:t>Выполнять регламентные процедуры по резервированию данных.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CD15A4">
                    <w:rPr>
                      <w:sz w:val="18"/>
                      <w:szCs w:val="18"/>
                    </w:rPr>
                    <w:t>Устанавливать прикладное программное обеспечение для резервирования веб-приложений.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CD15A4">
                    <w:rPr>
                      <w:sz w:val="18"/>
                      <w:szCs w:val="18"/>
                    </w:rPr>
                    <w:t>Выполнять отладку и тестирование программного кода (в том числе с использованием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 w:rsidRPr="00CD15A4">
                    <w:rPr>
                      <w:sz w:val="18"/>
                      <w:szCs w:val="18"/>
                    </w:rPr>
                    <w:t>инструментальных средств).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CD15A4">
                    <w:rPr>
                      <w:sz w:val="18"/>
                      <w:szCs w:val="18"/>
                    </w:rPr>
                    <w:t xml:space="preserve">Выполнять оптимизацию и </w:t>
                  </w:r>
                  <w:proofErr w:type="spellStart"/>
                  <w:r w:rsidRPr="00CD15A4">
                    <w:rPr>
                      <w:sz w:val="18"/>
                      <w:szCs w:val="18"/>
                    </w:rPr>
                    <w:t>рефакторинг</w:t>
                  </w:r>
                  <w:proofErr w:type="spellEnd"/>
                  <w:r w:rsidRPr="00CD15A4">
                    <w:rPr>
                      <w:sz w:val="18"/>
                      <w:szCs w:val="18"/>
                    </w:rPr>
                    <w:t xml:space="preserve"> программного кода.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CD15A4">
                    <w:rPr>
                      <w:sz w:val="18"/>
                      <w:szCs w:val="18"/>
                    </w:rPr>
                    <w:t>Кодировать на скриптовых языках программирования.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CD15A4">
                    <w:rPr>
                      <w:sz w:val="18"/>
                      <w:szCs w:val="18"/>
                    </w:rPr>
                    <w:t>Тестировать веб-приложения с использованием тест-планов.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CD15A4">
                    <w:rPr>
                      <w:sz w:val="18"/>
                      <w:szCs w:val="18"/>
                    </w:rPr>
                    <w:t>Применять инструменты подготовки тестовых данных.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CD15A4">
                    <w:rPr>
                      <w:sz w:val="18"/>
                      <w:szCs w:val="18"/>
                    </w:rPr>
                    <w:t>Выбирать и комбинировать техники тестирования веб-приложений.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CD15A4">
                    <w:rPr>
                      <w:sz w:val="18"/>
                      <w:szCs w:val="18"/>
                    </w:rPr>
                    <w:t>Работать с системами контроля версий в соответствии с регламентом использования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 w:rsidRPr="00CD15A4">
                    <w:rPr>
                      <w:sz w:val="18"/>
                      <w:szCs w:val="18"/>
                    </w:rPr>
                    <w:t>системы контроля версий.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CD15A4">
                    <w:rPr>
                      <w:sz w:val="18"/>
                      <w:szCs w:val="18"/>
                    </w:rPr>
                    <w:t>Выполнять проверку веб-приложения по техническому заданию.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CD15A4">
                    <w:rPr>
                      <w:sz w:val="18"/>
                      <w:szCs w:val="18"/>
                    </w:rPr>
                    <w:t>Выбирать хостинг в соответствии с параметрами веб-приложения.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CD15A4">
                    <w:rPr>
                      <w:sz w:val="18"/>
                      <w:szCs w:val="18"/>
                    </w:rPr>
                    <w:t>Составлять сравнительную характеристику хостингов.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CD15A4">
                    <w:rPr>
                      <w:sz w:val="18"/>
                      <w:szCs w:val="18"/>
                    </w:rPr>
                    <w:t>Подключать и настраивать системы мониторинга работы Веб-приложений и сбора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 w:rsidRPr="00CD15A4">
                    <w:rPr>
                      <w:sz w:val="18"/>
                      <w:szCs w:val="18"/>
                    </w:rPr>
                    <w:t>статистики его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 w:rsidRPr="00CD15A4">
                    <w:rPr>
                      <w:sz w:val="18"/>
                      <w:szCs w:val="18"/>
                    </w:rPr>
                    <w:t>использования.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CD15A4">
                    <w:rPr>
                      <w:sz w:val="18"/>
                      <w:szCs w:val="18"/>
                    </w:rPr>
                    <w:t>Составлять отчет по основным показателям использования Веб-приложений (рейтинг,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 w:rsidRPr="00CD15A4">
                    <w:rPr>
                      <w:sz w:val="18"/>
                      <w:szCs w:val="18"/>
                    </w:rPr>
                    <w:t>источники и поведение пользователей, конверсия и др.).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CD15A4">
                    <w:rPr>
                      <w:sz w:val="18"/>
                      <w:szCs w:val="18"/>
                    </w:rPr>
                    <w:t>Осуществлять аудит безопасности веб-приложений.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CD15A4">
                    <w:rPr>
                      <w:sz w:val="18"/>
                      <w:szCs w:val="18"/>
                    </w:rPr>
                    <w:t>Модифицировать веб-приложение с целью внедрения программного кода по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 w:rsidRPr="00CD15A4">
                    <w:rPr>
                      <w:sz w:val="18"/>
                      <w:szCs w:val="18"/>
                    </w:rPr>
                    <w:t>обеспечению безопасности его работы.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CD15A4">
                    <w:rPr>
                      <w:sz w:val="18"/>
                      <w:szCs w:val="18"/>
                    </w:rPr>
                    <w:t>Модифицировать код веб-приложения в соответствии с требованиями и регламентами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 w:rsidRPr="00CD15A4">
                    <w:rPr>
                      <w:sz w:val="18"/>
                      <w:szCs w:val="18"/>
                    </w:rPr>
                    <w:t>поисковых систем.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CD15A4">
                    <w:rPr>
                      <w:sz w:val="18"/>
                      <w:szCs w:val="18"/>
                    </w:rPr>
                    <w:t>Размещать текстовую и графическую информацию на страницах веб-приложения.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CD15A4">
                    <w:rPr>
                      <w:sz w:val="18"/>
                      <w:szCs w:val="18"/>
                    </w:rPr>
                    <w:t>Редактировать HTML-код с использованием систем администрирования.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CD15A4">
                    <w:rPr>
                      <w:sz w:val="18"/>
                      <w:szCs w:val="18"/>
                    </w:rPr>
                    <w:t>Проверять HTML-код на соответствие отраслевым стандартам.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CD15A4">
                    <w:rPr>
                      <w:sz w:val="18"/>
                      <w:szCs w:val="18"/>
                    </w:rPr>
                    <w:t>Подключать и настраивать системы мониторинга работы Веб-приложений и сбора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 w:rsidRPr="00CD15A4">
                    <w:rPr>
                      <w:sz w:val="18"/>
                      <w:szCs w:val="18"/>
                    </w:rPr>
                    <w:t>статистики его использования.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CD15A4">
                    <w:rPr>
                      <w:sz w:val="18"/>
                      <w:szCs w:val="18"/>
                    </w:rPr>
                    <w:t>Работать с системами продвижения веб-приложений.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CD15A4">
                    <w:rPr>
                      <w:sz w:val="18"/>
                      <w:szCs w:val="18"/>
                    </w:rPr>
                    <w:t>Публиковать информации о веб-приложении в специальных справочниках и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 w:rsidRPr="00CD15A4">
                    <w:rPr>
                      <w:sz w:val="18"/>
                      <w:szCs w:val="18"/>
                    </w:rPr>
                    <w:t>каталогах.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CD15A4">
                    <w:rPr>
                      <w:sz w:val="18"/>
                      <w:szCs w:val="18"/>
                    </w:rPr>
                    <w:t>Осуществлять подбор и анализ ключевых слов и фраз для соответствующей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 w:rsidRPr="00CD15A4">
                    <w:rPr>
                      <w:sz w:val="18"/>
                      <w:szCs w:val="18"/>
                    </w:rPr>
                    <w:t>предметной области с использованием специализированных программных средств.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CD15A4">
                    <w:rPr>
                      <w:sz w:val="18"/>
                      <w:szCs w:val="18"/>
                    </w:rPr>
                    <w:t>Составлять тексты, включающие ссылки на продвигаемый сайт, для размещения на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 w:rsidRPr="00CD15A4">
                    <w:rPr>
                      <w:sz w:val="18"/>
                      <w:szCs w:val="18"/>
                    </w:rPr>
                    <w:t>сайтах партнеров.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CD15A4">
                    <w:rPr>
                      <w:sz w:val="18"/>
                      <w:szCs w:val="18"/>
                    </w:rPr>
                    <w:t>Осуществлять оптимизацию веб-приложения с целью повышения его рейтинга в сети</w:t>
                  </w:r>
                  <w:r>
                    <w:rPr>
                      <w:sz w:val="18"/>
                      <w:szCs w:val="18"/>
                    </w:rPr>
                    <w:t xml:space="preserve"> интернет.</w:t>
                  </w:r>
                </w:p>
              </w:tc>
              <w:tc>
                <w:tcPr>
                  <w:tcW w:w="1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9180A" w:rsidRPr="00A91C81" w:rsidRDefault="0099180A" w:rsidP="00343C30">
                  <w:pPr>
                    <w:tabs>
                      <w:tab w:val="left" w:pos="6096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lastRenderedPageBreak/>
                    <w:t>82</w:t>
                  </w:r>
                </w:p>
              </w:tc>
            </w:tr>
            <w:tr w:rsidR="0099180A" w:rsidRPr="00A91C81" w:rsidTr="00343C30">
              <w:tc>
                <w:tcPr>
                  <w:tcW w:w="454" w:type="dxa"/>
                  <w:vAlign w:val="center"/>
                </w:tcPr>
                <w:p w:rsidR="0099180A" w:rsidRPr="00A91C81" w:rsidRDefault="0099180A" w:rsidP="00343C30">
                  <w:pPr>
                    <w:tabs>
                      <w:tab w:val="left" w:pos="6096"/>
                    </w:tabs>
                    <w:jc w:val="center"/>
                    <w:rPr>
                      <w:sz w:val="20"/>
                      <w:szCs w:val="20"/>
                    </w:rPr>
                  </w:pPr>
                  <w:r w:rsidRPr="00A91C81">
                    <w:rPr>
                      <w:sz w:val="20"/>
                      <w:szCs w:val="20"/>
                    </w:rPr>
                    <w:lastRenderedPageBreak/>
                    <w:t>3</w:t>
                  </w:r>
                </w:p>
              </w:tc>
              <w:tc>
                <w:tcPr>
                  <w:tcW w:w="7695" w:type="dxa"/>
                  <w:tcBorders>
                    <w:right w:val="single" w:sz="4" w:space="0" w:color="auto"/>
                  </w:tcBorders>
                  <w:vAlign w:val="center"/>
                </w:tcPr>
                <w:p w:rsidR="0099180A" w:rsidRPr="00A91C81" w:rsidRDefault="0099180A" w:rsidP="00343C30">
                  <w:pPr>
                    <w:shd w:val="clear" w:color="auto" w:fill="FFFFFF"/>
                    <w:rPr>
                      <w:sz w:val="18"/>
                      <w:szCs w:val="18"/>
                    </w:rPr>
                  </w:pPr>
                  <w:r w:rsidRPr="00890192">
                    <w:rPr>
                      <w:sz w:val="18"/>
                      <w:szCs w:val="18"/>
                    </w:rPr>
                    <w:t xml:space="preserve">Этап обработки и анализа информации: 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890192">
                    <w:rPr>
                      <w:sz w:val="18"/>
                      <w:szCs w:val="18"/>
                    </w:rPr>
                    <w:t>Анализ полученной информации с целью выработки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 w:rsidRPr="00890192">
                    <w:rPr>
                      <w:sz w:val="18"/>
                      <w:szCs w:val="18"/>
                    </w:rPr>
                    <w:t>рекомендаций по совершенствованию деятельности организации.</w:t>
                  </w:r>
                  <w:r>
                    <w:rPr>
                      <w:sz w:val="18"/>
                      <w:szCs w:val="18"/>
                    </w:rPr>
                    <w:br/>
                  </w:r>
                  <w:r w:rsidRPr="00890192">
                    <w:rPr>
                      <w:sz w:val="18"/>
                      <w:szCs w:val="18"/>
                    </w:rPr>
                    <w:t>Обработка и систематизация практического материала необходимого для написания отчета</w:t>
                  </w:r>
                </w:p>
              </w:tc>
              <w:tc>
                <w:tcPr>
                  <w:tcW w:w="1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9180A" w:rsidRPr="00A91C81" w:rsidRDefault="0099180A" w:rsidP="00343C30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</w:t>
                  </w:r>
                </w:p>
              </w:tc>
            </w:tr>
            <w:tr w:rsidR="0099180A" w:rsidRPr="00A91C81" w:rsidTr="00343C30">
              <w:tc>
                <w:tcPr>
                  <w:tcW w:w="454" w:type="dxa"/>
                  <w:vAlign w:val="center"/>
                </w:tcPr>
                <w:p w:rsidR="0099180A" w:rsidRPr="00A91C81" w:rsidRDefault="0099180A" w:rsidP="00343C30">
                  <w:pPr>
                    <w:tabs>
                      <w:tab w:val="left" w:pos="6096"/>
                    </w:tabs>
                    <w:jc w:val="center"/>
                    <w:rPr>
                      <w:sz w:val="20"/>
                      <w:szCs w:val="20"/>
                    </w:rPr>
                  </w:pPr>
                  <w:r w:rsidRPr="00A91C81"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7695" w:type="dxa"/>
                  <w:tcBorders>
                    <w:right w:val="single" w:sz="4" w:space="0" w:color="auto"/>
                  </w:tcBorders>
                  <w:vAlign w:val="center"/>
                </w:tcPr>
                <w:p w:rsidR="0099180A" w:rsidRPr="00A91C81" w:rsidRDefault="0099180A" w:rsidP="00343C30">
                  <w:pPr>
                    <w:shd w:val="clear" w:color="auto" w:fill="FFFFFF"/>
                    <w:rPr>
                      <w:sz w:val="18"/>
                      <w:szCs w:val="18"/>
                    </w:rPr>
                  </w:pPr>
                  <w:r w:rsidRPr="00A91C81">
                    <w:rPr>
                      <w:sz w:val="18"/>
                      <w:szCs w:val="18"/>
                    </w:rPr>
                    <w:t>Этап подготовки отчета</w:t>
                  </w:r>
                </w:p>
              </w:tc>
              <w:tc>
                <w:tcPr>
                  <w:tcW w:w="1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9180A" w:rsidRPr="00A91C81" w:rsidRDefault="0099180A" w:rsidP="00343C30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12</w:t>
                  </w:r>
                </w:p>
              </w:tc>
            </w:tr>
            <w:tr w:rsidR="0099180A" w:rsidRPr="00A91C81" w:rsidTr="00343C30">
              <w:tc>
                <w:tcPr>
                  <w:tcW w:w="454" w:type="dxa"/>
                  <w:vAlign w:val="center"/>
                </w:tcPr>
                <w:p w:rsidR="0099180A" w:rsidRPr="00A91C81" w:rsidRDefault="0099180A" w:rsidP="00343C30">
                  <w:pPr>
                    <w:tabs>
                      <w:tab w:val="left" w:pos="6096"/>
                    </w:tabs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695" w:type="dxa"/>
                  <w:tcBorders>
                    <w:right w:val="single" w:sz="4" w:space="0" w:color="auto"/>
                  </w:tcBorders>
                  <w:vAlign w:val="center"/>
                </w:tcPr>
                <w:p w:rsidR="0099180A" w:rsidRPr="00A91C81" w:rsidRDefault="0099180A" w:rsidP="00343C30">
                  <w:pPr>
                    <w:tabs>
                      <w:tab w:val="left" w:pos="6096"/>
                    </w:tabs>
                    <w:rPr>
                      <w:sz w:val="18"/>
                      <w:szCs w:val="18"/>
                    </w:rPr>
                  </w:pPr>
                  <w:r w:rsidRPr="00A91C81">
                    <w:rPr>
                      <w:sz w:val="18"/>
                      <w:szCs w:val="18"/>
                    </w:rPr>
                    <w:t>Всего</w:t>
                  </w:r>
                </w:p>
              </w:tc>
              <w:tc>
                <w:tcPr>
                  <w:tcW w:w="1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9180A" w:rsidRPr="00A91C81" w:rsidRDefault="0099180A" w:rsidP="00343C30">
                  <w:pPr>
                    <w:tabs>
                      <w:tab w:val="left" w:pos="6096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108</w:t>
                  </w:r>
                </w:p>
              </w:tc>
            </w:tr>
          </w:tbl>
          <w:p w:rsidR="0099180A" w:rsidRPr="00A91C81" w:rsidRDefault="0099180A" w:rsidP="00343C30">
            <w:pPr>
              <w:jc w:val="both"/>
            </w:pPr>
          </w:p>
        </w:tc>
      </w:tr>
      <w:tr w:rsidR="0099180A" w:rsidRPr="00F509B7" w:rsidTr="00343C30">
        <w:tc>
          <w:tcPr>
            <w:tcW w:w="9923" w:type="dxa"/>
          </w:tcPr>
          <w:p w:rsidR="0099180A" w:rsidRPr="00895B44" w:rsidRDefault="0099180A" w:rsidP="00343C30">
            <w:pPr>
              <w:jc w:val="both"/>
              <w:rPr>
                <w:sz w:val="20"/>
                <w:szCs w:val="20"/>
              </w:rPr>
            </w:pPr>
          </w:p>
          <w:p w:rsidR="0099180A" w:rsidRPr="00895B44" w:rsidRDefault="0099180A" w:rsidP="00343C30">
            <w:pPr>
              <w:jc w:val="center"/>
              <w:rPr>
                <w:sz w:val="20"/>
                <w:szCs w:val="20"/>
              </w:rPr>
            </w:pPr>
          </w:p>
          <w:p w:rsidR="0099180A" w:rsidRDefault="0099180A" w:rsidP="00343C30">
            <w:pPr>
              <w:jc w:val="both"/>
              <w:rPr>
                <w:rFonts w:eastAsia="Calibri"/>
                <w:sz w:val="20"/>
                <w:szCs w:val="20"/>
              </w:rPr>
            </w:pPr>
            <w:r w:rsidRPr="00895B44">
              <w:rPr>
                <w:sz w:val="20"/>
                <w:szCs w:val="20"/>
              </w:rPr>
              <w:t>Задание на практику выдал</w:t>
            </w:r>
            <w:r w:rsidRPr="00895B44">
              <w:rPr>
                <w:rFonts w:eastAsia="Calibri"/>
                <w:sz w:val="20"/>
                <w:szCs w:val="20"/>
              </w:rPr>
              <w:t xml:space="preserve"> </w:t>
            </w:r>
          </w:p>
          <w:p w:rsidR="0099180A" w:rsidRPr="00895B44" w:rsidRDefault="0099180A" w:rsidP="00343C30">
            <w:pPr>
              <w:jc w:val="both"/>
              <w:rPr>
                <w:sz w:val="20"/>
                <w:szCs w:val="20"/>
              </w:rPr>
            </w:pPr>
            <w:r w:rsidRPr="00895B44">
              <w:rPr>
                <w:rFonts w:eastAsia="Calibri"/>
                <w:sz w:val="20"/>
                <w:szCs w:val="20"/>
              </w:rPr>
              <w:t>Дата</w:t>
            </w:r>
            <w:r w:rsidRPr="00895B44">
              <w:rPr>
                <w:rFonts w:eastAsia="Calibri"/>
                <w:iCs/>
                <w:sz w:val="20"/>
                <w:szCs w:val="20"/>
              </w:rPr>
              <w:t xml:space="preserve"> «</w:t>
            </w:r>
            <w:r>
              <w:rPr>
                <w:rFonts w:eastAsia="Calibri"/>
                <w:iCs/>
                <w:sz w:val="20"/>
                <w:szCs w:val="20"/>
              </w:rPr>
              <w:t>21</w:t>
            </w:r>
            <w:r w:rsidRPr="00895B44">
              <w:rPr>
                <w:rFonts w:eastAsia="Calibri"/>
                <w:iCs/>
                <w:sz w:val="20"/>
                <w:szCs w:val="20"/>
              </w:rPr>
              <w:t xml:space="preserve">» </w:t>
            </w:r>
            <w:r>
              <w:rPr>
                <w:rFonts w:eastAsia="Calibri"/>
                <w:iCs/>
                <w:sz w:val="20"/>
                <w:szCs w:val="20"/>
              </w:rPr>
              <w:t xml:space="preserve">февраля </w:t>
            </w:r>
            <w:r w:rsidRPr="00895B44">
              <w:rPr>
                <w:rFonts w:eastAsia="Calibri"/>
                <w:sz w:val="20"/>
                <w:szCs w:val="20"/>
              </w:rPr>
              <w:t>20</w:t>
            </w:r>
            <w:r>
              <w:rPr>
                <w:rFonts w:eastAsia="Calibri"/>
                <w:sz w:val="20"/>
                <w:szCs w:val="20"/>
              </w:rPr>
              <w:t>26</w:t>
            </w:r>
            <w:r w:rsidRPr="00895B44">
              <w:rPr>
                <w:rFonts w:eastAsia="Calibri"/>
                <w:sz w:val="20"/>
                <w:szCs w:val="20"/>
              </w:rPr>
              <w:t xml:space="preserve"> года</w:t>
            </w:r>
            <w:r w:rsidRPr="00895B44">
              <w:rPr>
                <w:sz w:val="20"/>
                <w:szCs w:val="20"/>
              </w:rPr>
              <w:t>.</w:t>
            </w:r>
          </w:p>
        </w:tc>
      </w:tr>
      <w:tr w:rsidR="0099180A" w:rsidRPr="00F509B7" w:rsidTr="00343C30">
        <w:tc>
          <w:tcPr>
            <w:tcW w:w="9923" w:type="dxa"/>
          </w:tcPr>
          <w:p w:rsidR="0099180A" w:rsidRDefault="0099180A" w:rsidP="00343C30">
            <w:pPr>
              <w:jc w:val="both"/>
              <w:rPr>
                <w:rFonts w:eastAsia="Calibri"/>
                <w:sz w:val="20"/>
                <w:szCs w:val="20"/>
              </w:rPr>
            </w:pPr>
          </w:p>
          <w:p w:rsidR="0099180A" w:rsidRPr="00895B44" w:rsidRDefault="0099180A" w:rsidP="00343C30">
            <w:pPr>
              <w:jc w:val="both"/>
              <w:rPr>
                <w:rFonts w:eastAsia="Calibri"/>
                <w:sz w:val="20"/>
                <w:szCs w:val="20"/>
              </w:rPr>
            </w:pPr>
            <w:r w:rsidRPr="00895B44">
              <w:rPr>
                <w:rFonts w:eastAsia="Calibri"/>
                <w:sz w:val="20"/>
                <w:szCs w:val="20"/>
              </w:rPr>
              <w:t xml:space="preserve">Руководитель практики от образовательной организации: </w:t>
            </w:r>
            <w:r>
              <w:rPr>
                <w:rFonts w:eastAsia="Calibri"/>
                <w:sz w:val="20"/>
                <w:szCs w:val="20"/>
              </w:rPr>
              <w:t>преподаватель КПИ А.Е. Баринов</w:t>
            </w:r>
          </w:p>
          <w:p w:rsidR="0099180A" w:rsidRPr="00895B44" w:rsidRDefault="0099180A" w:rsidP="00343C30">
            <w:pPr>
              <w:jc w:val="both"/>
              <w:rPr>
                <w:sz w:val="20"/>
                <w:szCs w:val="20"/>
              </w:rPr>
            </w:pPr>
          </w:p>
        </w:tc>
      </w:tr>
      <w:tr w:rsidR="0099180A" w:rsidRPr="00F509B7" w:rsidTr="00343C30">
        <w:tc>
          <w:tcPr>
            <w:tcW w:w="9923" w:type="dxa"/>
          </w:tcPr>
          <w:p w:rsidR="0099180A" w:rsidRPr="00F82C54" w:rsidRDefault="0099180A" w:rsidP="00343C30">
            <w:pPr>
              <w:jc w:val="both"/>
              <w:rPr>
                <w:sz w:val="20"/>
                <w:szCs w:val="20"/>
              </w:rPr>
            </w:pPr>
          </w:p>
        </w:tc>
      </w:tr>
      <w:tr w:rsidR="0099180A" w:rsidRPr="00F509B7" w:rsidTr="00343C30">
        <w:tc>
          <w:tcPr>
            <w:tcW w:w="9923" w:type="dxa"/>
          </w:tcPr>
          <w:p w:rsidR="0099180A" w:rsidRPr="00F82C54" w:rsidRDefault="0099180A" w:rsidP="00343C30">
            <w:pPr>
              <w:jc w:val="both"/>
              <w:rPr>
                <w:sz w:val="20"/>
                <w:szCs w:val="20"/>
              </w:rPr>
            </w:pPr>
            <w:r w:rsidRPr="00F82C54">
              <w:rPr>
                <w:sz w:val="20"/>
                <w:szCs w:val="20"/>
              </w:rPr>
              <w:t xml:space="preserve">Задание </w:t>
            </w:r>
            <w:r>
              <w:rPr>
                <w:sz w:val="20"/>
                <w:szCs w:val="20"/>
              </w:rPr>
              <w:t>на практику получил.</w:t>
            </w:r>
          </w:p>
        </w:tc>
      </w:tr>
      <w:tr w:rsidR="0099180A" w:rsidRPr="00F509B7" w:rsidTr="00343C30">
        <w:tc>
          <w:tcPr>
            <w:tcW w:w="9923" w:type="dxa"/>
          </w:tcPr>
          <w:p w:rsidR="0099180A" w:rsidRPr="00F82C54" w:rsidRDefault="0099180A" w:rsidP="00343C30">
            <w:pPr>
              <w:jc w:val="both"/>
              <w:rPr>
                <w:rFonts w:eastAsia="Calibri"/>
                <w:sz w:val="20"/>
                <w:szCs w:val="20"/>
                <w:vertAlign w:val="superscript"/>
              </w:rPr>
            </w:pPr>
            <w:proofErr w:type="spellStart"/>
            <w:r>
              <w:rPr>
                <w:sz w:val="20"/>
                <w:szCs w:val="20"/>
              </w:rPr>
              <w:t>Студент:М.А.Реутский</w:t>
            </w:r>
            <w:proofErr w:type="spellEnd"/>
          </w:p>
        </w:tc>
      </w:tr>
    </w:tbl>
    <w:p w:rsidR="0099180A" w:rsidRDefault="0099180A" w:rsidP="0099180A">
      <w:r>
        <w:br w:type="page"/>
      </w:r>
    </w:p>
    <w:p w:rsidR="0099180A" w:rsidRPr="00E36AE9" w:rsidRDefault="0099180A" w:rsidP="0099180A">
      <w:pPr>
        <w:tabs>
          <w:tab w:val="center" w:pos="4677"/>
          <w:tab w:val="right" w:pos="9565"/>
        </w:tabs>
        <w:adjustRightInd w:val="0"/>
        <w:spacing w:before="120"/>
        <w:ind w:left="34"/>
        <w:jc w:val="center"/>
        <w:rPr>
          <w:b/>
          <w:noProof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487145472" behindDoc="1" locked="0" layoutInCell="1" allowOverlap="1" wp14:anchorId="4A1FCE75" wp14:editId="4140374B">
            <wp:simplePos x="0" y="0"/>
            <wp:positionH relativeFrom="column">
              <wp:posOffset>1910715</wp:posOffset>
            </wp:positionH>
            <wp:positionV relativeFrom="page">
              <wp:posOffset>190500</wp:posOffset>
            </wp:positionV>
            <wp:extent cx="2296800" cy="658800"/>
            <wp:effectExtent l="0" t="0" r="8255" b="8255"/>
            <wp:wrapTight wrapText="bothSides">
              <wp:wrapPolygon edited="0">
                <wp:start x="0" y="0"/>
                <wp:lineTo x="0" y="21246"/>
                <wp:lineTo x="21498" y="21246"/>
                <wp:lineTo x="21498" y="0"/>
                <wp:lineTo x="0" y="0"/>
              </wp:wrapPolygon>
            </wp:wrapTight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6800" cy="65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9180A" w:rsidRPr="000F1ABE" w:rsidRDefault="0099180A" w:rsidP="0099180A">
      <w:pPr>
        <w:overflowPunct w:val="0"/>
        <w:adjustRightInd w:val="0"/>
        <w:jc w:val="center"/>
        <w:textAlignment w:val="baseline"/>
        <w:rPr>
          <w:b/>
        </w:rPr>
      </w:pPr>
      <w:r w:rsidRPr="000F1ABE">
        <w:rPr>
          <w:b/>
        </w:rPr>
        <w:t>МИНОБРНАУКИ РОССИИ</w:t>
      </w:r>
    </w:p>
    <w:p w:rsidR="0099180A" w:rsidRPr="000F1ABE" w:rsidRDefault="0099180A" w:rsidP="0099180A">
      <w:pPr>
        <w:tabs>
          <w:tab w:val="center" w:pos="4677"/>
          <w:tab w:val="right" w:pos="9355"/>
        </w:tabs>
        <w:adjustRightInd w:val="0"/>
        <w:ind w:left="34"/>
        <w:jc w:val="center"/>
        <w:rPr>
          <w:b/>
        </w:rPr>
      </w:pPr>
      <w:r w:rsidRPr="000F1ABE">
        <w:rPr>
          <w:b/>
        </w:rPr>
        <w:t>федеральное государственное бюджетное образовательное учреждение</w:t>
      </w:r>
    </w:p>
    <w:p w:rsidR="0099180A" w:rsidRPr="000F1ABE" w:rsidRDefault="0099180A" w:rsidP="0099180A">
      <w:pPr>
        <w:tabs>
          <w:tab w:val="center" w:pos="4677"/>
          <w:tab w:val="right" w:pos="9355"/>
        </w:tabs>
        <w:adjustRightInd w:val="0"/>
        <w:ind w:left="34"/>
        <w:jc w:val="center"/>
        <w:rPr>
          <w:b/>
        </w:rPr>
      </w:pPr>
      <w:r w:rsidRPr="000F1ABE">
        <w:rPr>
          <w:b/>
        </w:rPr>
        <w:t>высшего образования</w:t>
      </w:r>
    </w:p>
    <w:p w:rsidR="0099180A" w:rsidRPr="000F1ABE" w:rsidRDefault="0099180A" w:rsidP="0099180A">
      <w:pPr>
        <w:tabs>
          <w:tab w:val="center" w:pos="4677"/>
          <w:tab w:val="right" w:pos="9531"/>
        </w:tabs>
        <w:adjustRightInd w:val="0"/>
        <w:ind w:left="34"/>
        <w:jc w:val="center"/>
        <w:rPr>
          <w:b/>
        </w:rPr>
      </w:pPr>
      <w:r w:rsidRPr="000F1ABE">
        <w:rPr>
          <w:b/>
        </w:rPr>
        <w:t>«Новосибирский государственный университет экономики и управления «НИНХ»</w:t>
      </w:r>
    </w:p>
    <w:p w:rsidR="0099180A" w:rsidRPr="000F1ABE" w:rsidRDefault="0099180A" w:rsidP="0099180A">
      <w:pPr>
        <w:tabs>
          <w:tab w:val="center" w:pos="4677"/>
          <w:tab w:val="right" w:pos="9531"/>
        </w:tabs>
        <w:adjustRightInd w:val="0"/>
        <w:ind w:left="34"/>
        <w:jc w:val="center"/>
        <w:rPr>
          <w:b/>
        </w:rPr>
      </w:pPr>
      <w:r w:rsidRPr="000F1ABE">
        <w:rPr>
          <w:b/>
        </w:rPr>
        <w:t>(ФГБОУ ВО «НГУЭУ», НГУЭУ)</w:t>
      </w:r>
    </w:p>
    <w:p w:rsidR="0099180A" w:rsidRPr="000F1ABE" w:rsidRDefault="0099180A" w:rsidP="0099180A">
      <w:pPr>
        <w:overflowPunct w:val="0"/>
        <w:adjustRightInd w:val="0"/>
        <w:jc w:val="center"/>
        <w:textAlignment w:val="baseline"/>
        <w:rPr>
          <w:vertAlign w:val="superscript"/>
        </w:rPr>
      </w:pPr>
    </w:p>
    <w:p w:rsidR="0099180A" w:rsidRPr="000F1ABE" w:rsidRDefault="0099180A" w:rsidP="0099180A">
      <w:pPr>
        <w:jc w:val="center"/>
      </w:pPr>
      <w:r w:rsidRPr="000F1ABE">
        <w:t xml:space="preserve">Кафедра </w:t>
      </w:r>
      <w:r>
        <w:t>прикладной информатики</w:t>
      </w:r>
    </w:p>
    <w:p w:rsidR="0099180A" w:rsidRPr="000F1ABE" w:rsidRDefault="0099180A" w:rsidP="0099180A">
      <w:pPr>
        <w:overflowPunct w:val="0"/>
        <w:adjustRightInd w:val="0"/>
        <w:jc w:val="center"/>
        <w:textAlignment w:val="baseline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71"/>
      </w:tblGrid>
      <w:tr w:rsidR="0099180A" w:rsidRPr="000F1ABE" w:rsidTr="00343C30">
        <w:tc>
          <w:tcPr>
            <w:tcW w:w="9571" w:type="dxa"/>
          </w:tcPr>
          <w:p w:rsidR="0099180A" w:rsidRPr="0045570E" w:rsidRDefault="0099180A" w:rsidP="00343C30">
            <w:pPr>
              <w:overflowPunct w:val="0"/>
              <w:adjustRightInd w:val="0"/>
              <w:jc w:val="center"/>
              <w:textAlignment w:val="baseline"/>
              <w:rPr>
                <w:b/>
              </w:rPr>
            </w:pPr>
          </w:p>
          <w:p w:rsidR="0099180A" w:rsidRDefault="0099180A" w:rsidP="00343C30">
            <w:pPr>
              <w:overflowPunct w:val="0"/>
              <w:adjustRightInd w:val="0"/>
              <w:jc w:val="center"/>
              <w:textAlignment w:val="baseline"/>
              <w:rPr>
                <w:b/>
              </w:rPr>
            </w:pPr>
            <w:r w:rsidRPr="0045570E">
              <w:rPr>
                <w:b/>
              </w:rPr>
              <w:t xml:space="preserve">ДНЕВНИК ПРОХОЖДЕНИЯ ПРАКТИКИ </w:t>
            </w:r>
          </w:p>
          <w:p w:rsidR="0099180A" w:rsidRPr="0045570E" w:rsidRDefault="0099180A" w:rsidP="00343C30">
            <w:pPr>
              <w:overflowPunct w:val="0"/>
              <w:adjustRightInd w:val="0"/>
              <w:textAlignment w:val="baseline"/>
              <w:rPr>
                <w:b/>
              </w:rPr>
            </w:pPr>
          </w:p>
        </w:tc>
      </w:tr>
      <w:tr w:rsidR="0099180A" w:rsidRPr="001C51B4" w:rsidTr="00343C30">
        <w:tc>
          <w:tcPr>
            <w:tcW w:w="9571" w:type="dxa"/>
          </w:tcPr>
          <w:p w:rsidR="0099180A" w:rsidRPr="001C51B4" w:rsidRDefault="0099180A" w:rsidP="00343C30">
            <w:pPr>
              <w:overflowPunct w:val="0"/>
              <w:textAlignment w:val="baseline"/>
              <w:rPr>
                <w:rFonts w:eastAsia="Calibri"/>
              </w:rPr>
            </w:pPr>
            <w:r w:rsidRPr="001C51B4">
              <w:rPr>
                <w:rFonts w:eastAsia="Calibri"/>
              </w:rPr>
              <w:t>Вид практики: УЧЕБНАЯ</w:t>
            </w:r>
          </w:p>
          <w:p w:rsidR="0099180A" w:rsidRPr="001C51B4" w:rsidRDefault="0099180A" w:rsidP="00343C30">
            <w:pPr>
              <w:overflowPunct w:val="0"/>
              <w:textAlignment w:val="baseline"/>
              <w:rPr>
                <w:rFonts w:eastAsia="Calibri"/>
              </w:rPr>
            </w:pPr>
          </w:p>
        </w:tc>
      </w:tr>
      <w:tr w:rsidR="0099180A" w:rsidRPr="001C51B4" w:rsidTr="00343C30">
        <w:tc>
          <w:tcPr>
            <w:tcW w:w="9571" w:type="dxa"/>
          </w:tcPr>
          <w:p w:rsidR="0099180A" w:rsidRPr="001C51B4" w:rsidRDefault="0099180A" w:rsidP="00343C30">
            <w:pPr>
              <w:jc w:val="both"/>
            </w:pPr>
            <w:r w:rsidRPr="001C51B4">
              <w:t xml:space="preserve">Профессиональный модуль: </w:t>
            </w:r>
            <w:r w:rsidRPr="002971D9">
              <w:t>ПМ.09 Проектирование, разработка и оптимизация веб-приложений</w:t>
            </w:r>
          </w:p>
          <w:p w:rsidR="0099180A" w:rsidRPr="001C51B4" w:rsidRDefault="0099180A" w:rsidP="00343C30"/>
        </w:tc>
      </w:tr>
      <w:tr w:rsidR="0099180A" w:rsidRPr="001C51B4" w:rsidTr="00343C30">
        <w:tc>
          <w:tcPr>
            <w:tcW w:w="9571" w:type="dxa"/>
          </w:tcPr>
          <w:p w:rsidR="0099180A" w:rsidRDefault="0099180A" w:rsidP="00343C30">
            <w:pPr>
              <w:tabs>
                <w:tab w:val="left" w:pos="7230"/>
              </w:tabs>
              <w:adjustRightInd w:val="0"/>
              <w:rPr>
                <w:iCs/>
              </w:rPr>
            </w:pPr>
            <w:r w:rsidRPr="001C51B4">
              <w:rPr>
                <w:iCs/>
              </w:rPr>
              <w:t xml:space="preserve">Специальность СПО: </w:t>
            </w:r>
            <w:r w:rsidRPr="00B91F5C">
              <w:rPr>
                <w:iCs/>
              </w:rPr>
              <w:t>09.02.07 Информационные системы и программирование</w:t>
            </w:r>
          </w:p>
          <w:p w:rsidR="0099180A" w:rsidRPr="001C51B4" w:rsidRDefault="0099180A" w:rsidP="00343C30">
            <w:pPr>
              <w:tabs>
                <w:tab w:val="left" w:pos="7230"/>
              </w:tabs>
              <w:adjustRightInd w:val="0"/>
            </w:pPr>
          </w:p>
          <w:p w:rsidR="0099180A" w:rsidRPr="001C51B4" w:rsidRDefault="0099180A" w:rsidP="00343C30">
            <w:pPr>
              <w:tabs>
                <w:tab w:val="left" w:pos="7230"/>
              </w:tabs>
              <w:adjustRightInd w:val="0"/>
            </w:pPr>
            <w:r>
              <w:t xml:space="preserve">Студент 4 курса 9-ИС204 </w:t>
            </w:r>
            <w:r w:rsidRPr="001C51B4">
              <w:t xml:space="preserve">группы </w:t>
            </w:r>
            <w:proofErr w:type="spellStart"/>
            <w:r>
              <w:t>Реутский</w:t>
            </w:r>
            <w:proofErr w:type="spellEnd"/>
            <w:r>
              <w:t xml:space="preserve"> Михаил Александрович </w:t>
            </w:r>
          </w:p>
          <w:p w:rsidR="0099180A" w:rsidRPr="001C51B4" w:rsidRDefault="0099180A" w:rsidP="00343C30"/>
        </w:tc>
      </w:tr>
      <w:tr w:rsidR="0099180A" w:rsidRPr="001C51B4" w:rsidTr="00343C30">
        <w:tc>
          <w:tcPr>
            <w:tcW w:w="9571" w:type="dxa"/>
          </w:tcPr>
          <w:p w:rsidR="0099180A" w:rsidRPr="001C51B4" w:rsidRDefault="0099180A" w:rsidP="00343C30">
            <w:pPr>
              <w:overflowPunct w:val="0"/>
              <w:adjustRightInd w:val="0"/>
              <w:textAlignment w:val="baseline"/>
            </w:pPr>
            <w:r w:rsidRPr="001C51B4">
              <w:t xml:space="preserve">Место прохождения учебной практики: </w:t>
            </w:r>
            <w:r w:rsidRPr="00B91F5C">
              <w:t>ФГБОУ ВО “Новосибирский государственный университет экономики и управления “НИНХ”, кафедра прикладной информатики, г. Новосибирск, Каменская д. 52/1</w:t>
            </w:r>
          </w:p>
        </w:tc>
      </w:tr>
      <w:tr w:rsidR="0099180A" w:rsidRPr="001C51B4" w:rsidTr="00343C30">
        <w:tc>
          <w:tcPr>
            <w:tcW w:w="9571" w:type="dxa"/>
          </w:tcPr>
          <w:p w:rsidR="0099180A" w:rsidRPr="001C51B4" w:rsidRDefault="0099180A" w:rsidP="00343C30">
            <w:pPr>
              <w:overflowPunct w:val="0"/>
              <w:adjustRightInd w:val="0"/>
              <w:textAlignment w:val="baseline"/>
            </w:pPr>
          </w:p>
        </w:tc>
      </w:tr>
      <w:tr w:rsidR="0099180A" w:rsidRPr="001C51B4" w:rsidTr="00343C30">
        <w:tc>
          <w:tcPr>
            <w:tcW w:w="9571" w:type="dxa"/>
          </w:tcPr>
          <w:p w:rsidR="0099180A" w:rsidRDefault="0099180A" w:rsidP="00343C30">
            <w:pPr>
              <w:overflowPunct w:val="0"/>
              <w:adjustRightInd w:val="0"/>
              <w:textAlignment w:val="baseline"/>
              <w:rPr>
                <w:iCs/>
              </w:rPr>
            </w:pPr>
            <w:r w:rsidRPr="001C51B4">
              <w:t xml:space="preserve">Сроки прохождения практики: </w:t>
            </w:r>
            <w:r w:rsidRPr="002971D9">
              <w:rPr>
                <w:iCs/>
              </w:rPr>
              <w:t>с «23» февраля 2026 по «14» марта 2026 года</w:t>
            </w:r>
          </w:p>
          <w:p w:rsidR="0099180A" w:rsidRPr="001C51B4" w:rsidRDefault="0099180A" w:rsidP="00343C30">
            <w:pPr>
              <w:overflowPunct w:val="0"/>
              <w:adjustRightInd w:val="0"/>
              <w:textAlignment w:val="baseline"/>
            </w:pPr>
          </w:p>
          <w:p w:rsidR="0099180A" w:rsidRPr="001C51B4" w:rsidRDefault="0099180A" w:rsidP="00343C30">
            <w:pPr>
              <w:overflowPunct w:val="0"/>
              <w:adjustRightInd w:val="0"/>
              <w:textAlignment w:val="baseline"/>
            </w:pPr>
            <w:r w:rsidRPr="001C51B4">
              <w:t>Руководитель учебной практики от образовательной организации</w:t>
            </w:r>
            <w:r>
              <w:t>:</w:t>
            </w:r>
          </w:p>
        </w:tc>
      </w:tr>
      <w:tr w:rsidR="0099180A" w:rsidRPr="001C51B4" w:rsidTr="00343C30">
        <w:tc>
          <w:tcPr>
            <w:tcW w:w="9571" w:type="dxa"/>
          </w:tcPr>
          <w:p w:rsidR="0099180A" w:rsidRPr="00387394" w:rsidRDefault="0099180A" w:rsidP="00343C30">
            <w:pPr>
              <w:overflowPunct w:val="0"/>
              <w:adjustRightInd w:val="0"/>
              <w:textAlignment w:val="baseline"/>
            </w:pPr>
            <w:r w:rsidRPr="00B91F5C">
              <w:t xml:space="preserve">преподаватель КПИ </w:t>
            </w:r>
            <w:r>
              <w:t>А.Е. Баринов</w:t>
            </w:r>
          </w:p>
        </w:tc>
      </w:tr>
      <w:tr w:rsidR="0099180A" w:rsidRPr="001C51B4" w:rsidTr="00343C30">
        <w:tc>
          <w:tcPr>
            <w:tcW w:w="9571" w:type="dxa"/>
          </w:tcPr>
          <w:p w:rsidR="0099180A" w:rsidRPr="001C51B4" w:rsidRDefault="0099180A" w:rsidP="00343C30">
            <w:pPr>
              <w:overflowPunct w:val="0"/>
              <w:adjustRightInd w:val="0"/>
              <w:jc w:val="center"/>
              <w:textAlignment w:val="baseline"/>
              <w:rPr>
                <w:vertAlign w:val="superscript"/>
              </w:rPr>
            </w:pPr>
          </w:p>
        </w:tc>
      </w:tr>
    </w:tbl>
    <w:p w:rsidR="0099180A" w:rsidRPr="001C51B4" w:rsidRDefault="0099180A" w:rsidP="0099180A">
      <w:pPr>
        <w:rPr>
          <w:vanish/>
        </w:rPr>
      </w:pPr>
    </w:p>
    <w:tbl>
      <w:tblPr>
        <w:tblW w:w="494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48"/>
        <w:gridCol w:w="7816"/>
      </w:tblGrid>
      <w:tr w:rsidR="0099180A" w:rsidRPr="001C51B4" w:rsidTr="00343C30">
        <w:tc>
          <w:tcPr>
            <w:tcW w:w="956" w:type="pct"/>
            <w:vAlign w:val="center"/>
          </w:tcPr>
          <w:p w:rsidR="0099180A" w:rsidRPr="001C51B4" w:rsidRDefault="0099180A" w:rsidP="00343C30">
            <w:pPr>
              <w:overflowPunct w:val="0"/>
              <w:adjustRightInd w:val="0"/>
              <w:jc w:val="center"/>
              <w:textAlignment w:val="baseline"/>
            </w:pPr>
            <w:r w:rsidRPr="001C51B4">
              <w:t>Дата/Период</w:t>
            </w:r>
          </w:p>
        </w:tc>
        <w:tc>
          <w:tcPr>
            <w:tcW w:w="4044" w:type="pct"/>
            <w:vAlign w:val="center"/>
          </w:tcPr>
          <w:p w:rsidR="0099180A" w:rsidRPr="001C51B4" w:rsidRDefault="0099180A" w:rsidP="00343C30">
            <w:pPr>
              <w:overflowPunct w:val="0"/>
              <w:adjustRightInd w:val="0"/>
              <w:jc w:val="center"/>
              <w:textAlignment w:val="baseline"/>
            </w:pPr>
            <w:r w:rsidRPr="001C51B4">
              <w:t>Краткое описание выполненных работ</w:t>
            </w:r>
          </w:p>
        </w:tc>
      </w:tr>
      <w:tr w:rsidR="0099180A" w:rsidRPr="001C51B4" w:rsidTr="00343C30">
        <w:tc>
          <w:tcPr>
            <w:tcW w:w="956" w:type="pct"/>
          </w:tcPr>
          <w:p w:rsidR="0099180A" w:rsidRPr="001C51B4" w:rsidRDefault="0099180A" w:rsidP="00343C30">
            <w:pPr>
              <w:overflowPunct w:val="0"/>
              <w:adjustRightInd w:val="0"/>
              <w:jc w:val="center"/>
              <w:textAlignment w:val="baseline"/>
            </w:pPr>
            <w:r w:rsidRPr="001C51B4">
              <w:t>1</w:t>
            </w:r>
          </w:p>
        </w:tc>
        <w:tc>
          <w:tcPr>
            <w:tcW w:w="4044" w:type="pct"/>
          </w:tcPr>
          <w:p w:rsidR="0099180A" w:rsidRPr="001C51B4" w:rsidRDefault="0099180A" w:rsidP="00343C30">
            <w:pPr>
              <w:overflowPunct w:val="0"/>
              <w:adjustRightInd w:val="0"/>
              <w:jc w:val="center"/>
              <w:textAlignment w:val="baseline"/>
            </w:pPr>
            <w:r w:rsidRPr="001C51B4">
              <w:t>2</w:t>
            </w:r>
          </w:p>
        </w:tc>
      </w:tr>
      <w:tr w:rsidR="0099180A" w:rsidRPr="001C51B4" w:rsidTr="00343C30">
        <w:tc>
          <w:tcPr>
            <w:tcW w:w="956" w:type="pct"/>
          </w:tcPr>
          <w:p w:rsidR="0099180A" w:rsidRDefault="0099180A" w:rsidP="00343C30">
            <w:pPr>
              <w:overflowPunct w:val="0"/>
              <w:adjustRightInd w:val="0"/>
              <w:jc w:val="center"/>
              <w:textAlignment w:val="baseline"/>
            </w:pPr>
            <w:r>
              <w:t>23.02.2026</w:t>
            </w:r>
          </w:p>
        </w:tc>
        <w:tc>
          <w:tcPr>
            <w:tcW w:w="4044" w:type="pct"/>
          </w:tcPr>
          <w:p w:rsidR="0099180A" w:rsidRDefault="0099180A" w:rsidP="00343C30">
            <w:pPr>
              <w:overflowPunct w:val="0"/>
              <w:adjustRightInd w:val="0"/>
              <w:textAlignment w:val="baseline"/>
            </w:pPr>
            <w:r>
              <w:t>Выходной</w:t>
            </w:r>
          </w:p>
        </w:tc>
      </w:tr>
      <w:tr w:rsidR="0099180A" w:rsidRPr="001C51B4" w:rsidTr="00343C30">
        <w:tc>
          <w:tcPr>
            <w:tcW w:w="956" w:type="pct"/>
          </w:tcPr>
          <w:p w:rsidR="0099180A" w:rsidRPr="001C51B4" w:rsidRDefault="0099180A" w:rsidP="00343C30">
            <w:pPr>
              <w:overflowPunct w:val="0"/>
              <w:adjustRightInd w:val="0"/>
              <w:jc w:val="center"/>
              <w:textAlignment w:val="baseline"/>
            </w:pPr>
            <w:r>
              <w:t>24.02.2026</w:t>
            </w:r>
          </w:p>
        </w:tc>
        <w:tc>
          <w:tcPr>
            <w:tcW w:w="4044" w:type="pct"/>
          </w:tcPr>
          <w:p w:rsidR="0099180A" w:rsidRPr="007510F8" w:rsidRDefault="0099180A" w:rsidP="00343C30">
            <w:pPr>
              <w:overflowPunct w:val="0"/>
              <w:adjustRightInd w:val="0"/>
              <w:textAlignment w:val="baseline"/>
            </w:pPr>
            <w:r>
              <w:t xml:space="preserve">Ознакомление </w:t>
            </w:r>
            <w:r w:rsidRPr="00404776">
              <w:t>с инструкциями организации  по правилам противопожарной безопасности, правилам охраны труда, техники безопасности</w:t>
            </w:r>
            <w:r>
              <w:t>;</w:t>
            </w:r>
            <w:r w:rsidRPr="00404776">
              <w:t xml:space="preserve"> требованиями по соблюдению санитарно-эпидемиологических правил и гигиенических нормативов</w:t>
            </w:r>
            <w:r>
              <w:t>;</w:t>
            </w:r>
            <w:r w:rsidRPr="00404776">
              <w:t xml:space="preserve"> планами эвакуации при возникновении пожара</w:t>
            </w:r>
            <w:r>
              <w:t>; правилами внутреннего трудового распорядка</w:t>
            </w:r>
          </w:p>
        </w:tc>
      </w:tr>
      <w:tr w:rsidR="0099180A" w:rsidRPr="001C51B4" w:rsidTr="00343C30">
        <w:tc>
          <w:tcPr>
            <w:tcW w:w="956" w:type="pct"/>
          </w:tcPr>
          <w:p w:rsidR="0099180A" w:rsidRPr="001C51B4" w:rsidRDefault="0099180A" w:rsidP="00343C30">
            <w:pPr>
              <w:overflowPunct w:val="0"/>
              <w:adjustRightInd w:val="0"/>
              <w:jc w:val="center"/>
              <w:textAlignment w:val="baseline"/>
            </w:pPr>
            <w:r>
              <w:t>25.02.2026</w:t>
            </w:r>
          </w:p>
        </w:tc>
        <w:tc>
          <w:tcPr>
            <w:tcW w:w="4044" w:type="pct"/>
          </w:tcPr>
          <w:p w:rsidR="0099180A" w:rsidRPr="001C51B4" w:rsidRDefault="00AE2591" w:rsidP="00343C30">
            <w:pPr>
              <w:overflowPunct w:val="0"/>
              <w:adjustRightInd w:val="0"/>
              <w:textAlignment w:val="baseline"/>
            </w:pPr>
            <w:r>
              <w:rPr>
                <w:sz w:val="24"/>
              </w:rPr>
              <w:t>Анализ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предметной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области</w:t>
            </w:r>
          </w:p>
        </w:tc>
      </w:tr>
      <w:tr w:rsidR="0099180A" w:rsidRPr="001C51B4" w:rsidTr="00343C30">
        <w:tc>
          <w:tcPr>
            <w:tcW w:w="956" w:type="pct"/>
          </w:tcPr>
          <w:p w:rsidR="0099180A" w:rsidRPr="001C51B4" w:rsidRDefault="0099180A" w:rsidP="00343C30">
            <w:pPr>
              <w:overflowPunct w:val="0"/>
              <w:adjustRightInd w:val="0"/>
              <w:jc w:val="center"/>
              <w:textAlignment w:val="baseline"/>
            </w:pPr>
            <w:r>
              <w:t>26.02.2026</w:t>
            </w:r>
          </w:p>
        </w:tc>
        <w:tc>
          <w:tcPr>
            <w:tcW w:w="4044" w:type="pct"/>
          </w:tcPr>
          <w:p w:rsidR="0099180A" w:rsidRPr="001C51B4" w:rsidRDefault="00AE2591" w:rsidP="00343C30">
            <w:pPr>
              <w:overflowPunct w:val="0"/>
              <w:adjustRightInd w:val="0"/>
              <w:textAlignment w:val="baseline"/>
            </w:pPr>
            <w:r>
              <w:rPr>
                <w:sz w:val="24"/>
              </w:rPr>
              <w:t>Анализ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предметной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области</w:t>
            </w:r>
          </w:p>
        </w:tc>
      </w:tr>
      <w:tr w:rsidR="00AE2591" w:rsidRPr="001C51B4" w:rsidTr="00343C30">
        <w:tc>
          <w:tcPr>
            <w:tcW w:w="956" w:type="pct"/>
          </w:tcPr>
          <w:p w:rsidR="00AE2591" w:rsidRPr="001C51B4" w:rsidRDefault="00AE2591" w:rsidP="00AE2591">
            <w:pPr>
              <w:overflowPunct w:val="0"/>
              <w:adjustRightInd w:val="0"/>
              <w:jc w:val="center"/>
              <w:textAlignment w:val="baseline"/>
            </w:pPr>
            <w:r>
              <w:t>27.02.2026</w:t>
            </w:r>
          </w:p>
        </w:tc>
        <w:tc>
          <w:tcPr>
            <w:tcW w:w="4044" w:type="pct"/>
          </w:tcPr>
          <w:p w:rsidR="00AE2591" w:rsidRDefault="00AE2591" w:rsidP="00AE2591">
            <w:pPr>
              <w:pStyle w:val="TableParagraph"/>
            </w:pPr>
            <w:r>
              <w:t>Разработка</w:t>
            </w:r>
            <w:r>
              <w:rPr>
                <w:spacing w:val="-1"/>
              </w:rPr>
              <w:t xml:space="preserve"> </w:t>
            </w:r>
            <w:r w:rsidRPr="00AE2591">
              <w:t>концепта</w:t>
            </w:r>
          </w:p>
        </w:tc>
      </w:tr>
      <w:tr w:rsidR="00AE2591" w:rsidRPr="001C51B4" w:rsidTr="00343C30">
        <w:tc>
          <w:tcPr>
            <w:tcW w:w="956" w:type="pct"/>
          </w:tcPr>
          <w:p w:rsidR="00AE2591" w:rsidRPr="001C51B4" w:rsidRDefault="00AE2591" w:rsidP="00AE2591">
            <w:pPr>
              <w:overflowPunct w:val="0"/>
              <w:adjustRightInd w:val="0"/>
              <w:jc w:val="center"/>
              <w:textAlignment w:val="baseline"/>
            </w:pPr>
            <w:r>
              <w:t>28.02.2026</w:t>
            </w:r>
          </w:p>
        </w:tc>
        <w:tc>
          <w:tcPr>
            <w:tcW w:w="4044" w:type="pct"/>
          </w:tcPr>
          <w:p w:rsidR="00AE2591" w:rsidRDefault="00AE2591" w:rsidP="00AE2591">
            <w:pPr>
              <w:pStyle w:val="TableParagraph"/>
            </w:pPr>
            <w:r>
              <w:t>Разработка</w:t>
            </w:r>
            <w:r>
              <w:rPr>
                <w:spacing w:val="-1"/>
              </w:rPr>
              <w:t xml:space="preserve"> </w:t>
            </w:r>
            <w:r w:rsidRPr="00AE2591">
              <w:t>концепта</w:t>
            </w:r>
          </w:p>
        </w:tc>
      </w:tr>
      <w:tr w:rsidR="00AE2591" w:rsidRPr="001C51B4" w:rsidTr="00343C30">
        <w:tc>
          <w:tcPr>
            <w:tcW w:w="956" w:type="pct"/>
          </w:tcPr>
          <w:p w:rsidR="00AE2591" w:rsidRDefault="00AE2591" w:rsidP="00AE2591">
            <w:pPr>
              <w:overflowPunct w:val="0"/>
              <w:adjustRightInd w:val="0"/>
              <w:jc w:val="center"/>
              <w:textAlignment w:val="baseline"/>
            </w:pPr>
            <w:r>
              <w:t>02.03.2026</w:t>
            </w:r>
          </w:p>
        </w:tc>
        <w:tc>
          <w:tcPr>
            <w:tcW w:w="4044" w:type="pct"/>
          </w:tcPr>
          <w:p w:rsidR="00AE2591" w:rsidRDefault="00AE2591" w:rsidP="00AE2591">
            <w:pPr>
              <w:pStyle w:val="TableParagraph"/>
            </w:pPr>
            <w:r>
              <w:t>Разработка</w:t>
            </w:r>
            <w:r>
              <w:rPr>
                <w:spacing w:val="-1"/>
              </w:rPr>
              <w:t xml:space="preserve"> </w:t>
            </w:r>
            <w:r w:rsidRPr="00AE2591">
              <w:t>концепта</w:t>
            </w:r>
          </w:p>
        </w:tc>
      </w:tr>
      <w:tr w:rsidR="00AE2591" w:rsidRPr="001C51B4" w:rsidTr="00343C30">
        <w:tc>
          <w:tcPr>
            <w:tcW w:w="956" w:type="pct"/>
          </w:tcPr>
          <w:p w:rsidR="00AE2591" w:rsidRDefault="00AE2591" w:rsidP="00AE2591">
            <w:pPr>
              <w:overflowPunct w:val="0"/>
              <w:adjustRightInd w:val="0"/>
              <w:jc w:val="center"/>
              <w:textAlignment w:val="baseline"/>
            </w:pPr>
            <w:r>
              <w:t>03.03.2026</w:t>
            </w:r>
          </w:p>
        </w:tc>
        <w:tc>
          <w:tcPr>
            <w:tcW w:w="4044" w:type="pct"/>
          </w:tcPr>
          <w:p w:rsidR="00AE2591" w:rsidRDefault="00AE2591" w:rsidP="00AE2591">
            <w:pPr>
              <w:overflowPunct w:val="0"/>
              <w:adjustRightInd w:val="0"/>
              <w:textAlignment w:val="baseline"/>
            </w:pPr>
            <w:r>
              <w:rPr>
                <w:sz w:val="24"/>
              </w:rPr>
              <w:t>Разработка</w:t>
            </w:r>
            <w:r>
              <w:rPr>
                <w:spacing w:val="-2"/>
                <w:sz w:val="24"/>
              </w:rPr>
              <w:t xml:space="preserve"> дизайна</w:t>
            </w:r>
          </w:p>
        </w:tc>
      </w:tr>
      <w:tr w:rsidR="00AE2591" w:rsidRPr="001C51B4" w:rsidTr="00343C30">
        <w:tc>
          <w:tcPr>
            <w:tcW w:w="956" w:type="pct"/>
          </w:tcPr>
          <w:p w:rsidR="00AE2591" w:rsidRDefault="00AE2591" w:rsidP="00AE2591">
            <w:pPr>
              <w:overflowPunct w:val="0"/>
              <w:adjustRightInd w:val="0"/>
              <w:jc w:val="center"/>
              <w:textAlignment w:val="baseline"/>
            </w:pPr>
            <w:r>
              <w:t>04.03.2026</w:t>
            </w:r>
          </w:p>
        </w:tc>
        <w:tc>
          <w:tcPr>
            <w:tcW w:w="4044" w:type="pct"/>
          </w:tcPr>
          <w:p w:rsidR="00AE2591" w:rsidRDefault="00AE2591" w:rsidP="00AE2591">
            <w:pPr>
              <w:overflowPunct w:val="0"/>
              <w:adjustRightInd w:val="0"/>
              <w:textAlignment w:val="baseline"/>
            </w:pPr>
            <w:r>
              <w:rPr>
                <w:sz w:val="24"/>
              </w:rPr>
              <w:t>Разработка</w:t>
            </w:r>
            <w:r>
              <w:rPr>
                <w:spacing w:val="-2"/>
                <w:sz w:val="24"/>
              </w:rPr>
              <w:t xml:space="preserve"> дизайна</w:t>
            </w:r>
          </w:p>
        </w:tc>
      </w:tr>
      <w:tr w:rsidR="00AE2591" w:rsidRPr="001C51B4" w:rsidTr="00343C30">
        <w:tc>
          <w:tcPr>
            <w:tcW w:w="956" w:type="pct"/>
          </w:tcPr>
          <w:p w:rsidR="00AE2591" w:rsidRDefault="00AE2591" w:rsidP="00AE2591">
            <w:pPr>
              <w:overflowPunct w:val="0"/>
              <w:adjustRightInd w:val="0"/>
              <w:jc w:val="center"/>
              <w:textAlignment w:val="baseline"/>
            </w:pPr>
            <w:r>
              <w:t>05.03.2026</w:t>
            </w:r>
          </w:p>
        </w:tc>
        <w:tc>
          <w:tcPr>
            <w:tcW w:w="4044" w:type="pct"/>
          </w:tcPr>
          <w:p w:rsidR="00AE2591" w:rsidRDefault="00AE2591" w:rsidP="00AE2591">
            <w:pPr>
              <w:overflowPunct w:val="0"/>
              <w:adjustRightInd w:val="0"/>
              <w:textAlignment w:val="baseline"/>
            </w:pPr>
            <w:r>
              <w:rPr>
                <w:sz w:val="24"/>
              </w:rPr>
              <w:t>Разработка</w:t>
            </w:r>
            <w:r>
              <w:rPr>
                <w:spacing w:val="-2"/>
                <w:sz w:val="24"/>
              </w:rPr>
              <w:t xml:space="preserve"> дизайна</w:t>
            </w:r>
          </w:p>
        </w:tc>
      </w:tr>
      <w:tr w:rsidR="00AE2591" w:rsidRPr="001C51B4" w:rsidTr="00343C30">
        <w:tc>
          <w:tcPr>
            <w:tcW w:w="956" w:type="pct"/>
          </w:tcPr>
          <w:p w:rsidR="00AE2591" w:rsidRDefault="00AE2591" w:rsidP="00AE2591">
            <w:pPr>
              <w:overflowPunct w:val="0"/>
              <w:adjustRightInd w:val="0"/>
              <w:jc w:val="center"/>
              <w:textAlignment w:val="baseline"/>
            </w:pPr>
            <w:r>
              <w:t>06.03.2026</w:t>
            </w:r>
          </w:p>
        </w:tc>
        <w:tc>
          <w:tcPr>
            <w:tcW w:w="4044" w:type="pct"/>
          </w:tcPr>
          <w:p w:rsidR="00AE2591" w:rsidRDefault="00AE2591" w:rsidP="00AE2591">
            <w:pPr>
              <w:overflowPunct w:val="0"/>
              <w:adjustRightInd w:val="0"/>
              <w:textAlignment w:val="baseline"/>
            </w:pPr>
            <w:r>
              <w:rPr>
                <w:sz w:val="24"/>
              </w:rPr>
              <w:t>Разработка</w:t>
            </w:r>
            <w:r>
              <w:rPr>
                <w:spacing w:val="-2"/>
                <w:sz w:val="24"/>
              </w:rPr>
              <w:t xml:space="preserve"> сайта</w:t>
            </w:r>
          </w:p>
        </w:tc>
      </w:tr>
      <w:tr w:rsidR="00AE2591" w:rsidRPr="001C51B4" w:rsidTr="00343C30">
        <w:tc>
          <w:tcPr>
            <w:tcW w:w="956" w:type="pct"/>
          </w:tcPr>
          <w:p w:rsidR="00AE2591" w:rsidRDefault="00AE2591" w:rsidP="00AE2591">
            <w:pPr>
              <w:overflowPunct w:val="0"/>
              <w:adjustRightInd w:val="0"/>
              <w:jc w:val="center"/>
              <w:textAlignment w:val="baseline"/>
            </w:pPr>
            <w:r>
              <w:t>07.03.2026</w:t>
            </w:r>
          </w:p>
        </w:tc>
        <w:tc>
          <w:tcPr>
            <w:tcW w:w="4044" w:type="pct"/>
          </w:tcPr>
          <w:p w:rsidR="00AE2591" w:rsidRPr="001C51B4" w:rsidRDefault="00AE2591" w:rsidP="00AE2591">
            <w:pPr>
              <w:overflowPunct w:val="0"/>
              <w:adjustRightInd w:val="0"/>
              <w:textAlignment w:val="baseline"/>
            </w:pPr>
            <w:r>
              <w:rPr>
                <w:sz w:val="24"/>
              </w:rPr>
              <w:t>Разработка</w:t>
            </w:r>
            <w:r>
              <w:rPr>
                <w:spacing w:val="-2"/>
                <w:sz w:val="24"/>
              </w:rPr>
              <w:t xml:space="preserve"> сайта</w:t>
            </w:r>
          </w:p>
        </w:tc>
      </w:tr>
      <w:tr w:rsidR="00AE2591" w:rsidRPr="001C51B4" w:rsidTr="00343C30">
        <w:tc>
          <w:tcPr>
            <w:tcW w:w="956" w:type="pct"/>
          </w:tcPr>
          <w:p w:rsidR="00AE2591" w:rsidRDefault="00AE2591" w:rsidP="00AE2591">
            <w:pPr>
              <w:overflowPunct w:val="0"/>
              <w:adjustRightInd w:val="0"/>
              <w:jc w:val="center"/>
              <w:textAlignment w:val="baseline"/>
            </w:pPr>
            <w:r>
              <w:t>09.03.2026</w:t>
            </w:r>
          </w:p>
        </w:tc>
        <w:tc>
          <w:tcPr>
            <w:tcW w:w="4044" w:type="pct"/>
          </w:tcPr>
          <w:p w:rsidR="00AE2591" w:rsidRPr="001C51B4" w:rsidRDefault="00AE2591" w:rsidP="00AE2591">
            <w:pPr>
              <w:overflowPunct w:val="0"/>
              <w:adjustRightInd w:val="0"/>
              <w:textAlignment w:val="baseline"/>
            </w:pPr>
            <w:r>
              <w:rPr>
                <w:sz w:val="24"/>
              </w:rPr>
              <w:t>Разработка</w:t>
            </w:r>
            <w:r>
              <w:rPr>
                <w:spacing w:val="-2"/>
                <w:sz w:val="24"/>
              </w:rPr>
              <w:t xml:space="preserve"> сайта</w:t>
            </w:r>
          </w:p>
        </w:tc>
      </w:tr>
      <w:tr w:rsidR="00AE2591" w:rsidRPr="001C51B4" w:rsidTr="00343C30">
        <w:tc>
          <w:tcPr>
            <w:tcW w:w="956" w:type="pct"/>
          </w:tcPr>
          <w:p w:rsidR="00AE2591" w:rsidRDefault="00AE2591" w:rsidP="00AE2591">
            <w:pPr>
              <w:overflowPunct w:val="0"/>
              <w:adjustRightInd w:val="0"/>
              <w:jc w:val="center"/>
              <w:textAlignment w:val="baseline"/>
            </w:pPr>
            <w:r>
              <w:t>10.03.2026</w:t>
            </w:r>
          </w:p>
        </w:tc>
        <w:tc>
          <w:tcPr>
            <w:tcW w:w="4044" w:type="pct"/>
          </w:tcPr>
          <w:p w:rsidR="00AE2591" w:rsidRPr="001C51B4" w:rsidRDefault="00AE2591" w:rsidP="00AE2591">
            <w:pPr>
              <w:overflowPunct w:val="0"/>
              <w:adjustRightInd w:val="0"/>
              <w:textAlignment w:val="baseline"/>
            </w:pPr>
            <w:r>
              <w:rPr>
                <w:sz w:val="24"/>
              </w:rPr>
              <w:t>Разработка</w:t>
            </w:r>
            <w:r>
              <w:rPr>
                <w:spacing w:val="-2"/>
                <w:sz w:val="24"/>
              </w:rPr>
              <w:t xml:space="preserve"> сайта</w:t>
            </w:r>
          </w:p>
        </w:tc>
      </w:tr>
      <w:tr w:rsidR="00AE2591" w:rsidRPr="001C51B4" w:rsidTr="00343C30">
        <w:tc>
          <w:tcPr>
            <w:tcW w:w="956" w:type="pct"/>
          </w:tcPr>
          <w:p w:rsidR="00AE2591" w:rsidRDefault="00AE2591" w:rsidP="00AE2591">
            <w:pPr>
              <w:overflowPunct w:val="0"/>
              <w:adjustRightInd w:val="0"/>
              <w:jc w:val="center"/>
              <w:textAlignment w:val="baseline"/>
            </w:pPr>
            <w:r>
              <w:t>11.03.2026</w:t>
            </w:r>
          </w:p>
        </w:tc>
        <w:tc>
          <w:tcPr>
            <w:tcW w:w="4044" w:type="pct"/>
          </w:tcPr>
          <w:p w:rsidR="00AE2591" w:rsidRPr="001C51B4" w:rsidRDefault="00AE2591" w:rsidP="00AE2591">
            <w:pPr>
              <w:overflowPunct w:val="0"/>
              <w:adjustRightInd w:val="0"/>
              <w:textAlignment w:val="baseline"/>
            </w:pPr>
            <w:r>
              <w:rPr>
                <w:sz w:val="24"/>
              </w:rPr>
              <w:t>Разработка</w:t>
            </w:r>
            <w:r>
              <w:rPr>
                <w:spacing w:val="-2"/>
                <w:sz w:val="24"/>
              </w:rPr>
              <w:t xml:space="preserve"> сайта</w:t>
            </w:r>
          </w:p>
        </w:tc>
      </w:tr>
      <w:tr w:rsidR="00AE2591" w:rsidRPr="001C51B4" w:rsidTr="00343C30">
        <w:tc>
          <w:tcPr>
            <w:tcW w:w="956" w:type="pct"/>
          </w:tcPr>
          <w:p w:rsidR="00AE2591" w:rsidRDefault="00AE2591" w:rsidP="00AE2591">
            <w:pPr>
              <w:overflowPunct w:val="0"/>
              <w:adjustRightInd w:val="0"/>
              <w:jc w:val="center"/>
              <w:textAlignment w:val="baseline"/>
            </w:pPr>
            <w:r>
              <w:t>12.03.2026</w:t>
            </w:r>
          </w:p>
        </w:tc>
        <w:tc>
          <w:tcPr>
            <w:tcW w:w="4044" w:type="pct"/>
          </w:tcPr>
          <w:p w:rsidR="00AE2591" w:rsidRPr="001C51B4" w:rsidRDefault="00AE2591" w:rsidP="00AE2591">
            <w:pPr>
              <w:overflowPunct w:val="0"/>
              <w:adjustRightInd w:val="0"/>
              <w:textAlignment w:val="baseline"/>
            </w:pPr>
            <w:r>
              <w:rPr>
                <w:sz w:val="24"/>
              </w:rPr>
              <w:t>Разработка</w:t>
            </w:r>
            <w:r>
              <w:rPr>
                <w:spacing w:val="-2"/>
                <w:sz w:val="24"/>
              </w:rPr>
              <w:t xml:space="preserve"> сайта</w:t>
            </w:r>
          </w:p>
        </w:tc>
      </w:tr>
      <w:tr w:rsidR="00AE2591" w:rsidRPr="001C51B4" w:rsidTr="00343C30">
        <w:tc>
          <w:tcPr>
            <w:tcW w:w="956" w:type="pct"/>
          </w:tcPr>
          <w:p w:rsidR="00AE2591" w:rsidRDefault="00AE2591" w:rsidP="00AE2591">
            <w:pPr>
              <w:overflowPunct w:val="0"/>
              <w:adjustRightInd w:val="0"/>
              <w:jc w:val="center"/>
              <w:textAlignment w:val="baseline"/>
            </w:pPr>
            <w:r>
              <w:t>13.03.2026</w:t>
            </w:r>
          </w:p>
        </w:tc>
        <w:tc>
          <w:tcPr>
            <w:tcW w:w="4044" w:type="pct"/>
          </w:tcPr>
          <w:p w:rsidR="00AE2591" w:rsidRPr="001C51B4" w:rsidRDefault="00AE2591" w:rsidP="00AE2591">
            <w:pPr>
              <w:overflowPunct w:val="0"/>
              <w:adjustRightInd w:val="0"/>
              <w:textAlignment w:val="baseline"/>
            </w:pPr>
            <w:r w:rsidRPr="001C51B4">
              <w:t>Составление и оформление отчета по практике</w:t>
            </w:r>
          </w:p>
        </w:tc>
      </w:tr>
      <w:tr w:rsidR="00AE2591" w:rsidRPr="001C51B4" w:rsidTr="00343C30">
        <w:tc>
          <w:tcPr>
            <w:tcW w:w="956" w:type="pct"/>
          </w:tcPr>
          <w:p w:rsidR="00AE2591" w:rsidRDefault="00AE2591" w:rsidP="00AE2591">
            <w:pPr>
              <w:overflowPunct w:val="0"/>
              <w:adjustRightInd w:val="0"/>
              <w:jc w:val="center"/>
              <w:textAlignment w:val="baseline"/>
            </w:pPr>
            <w:r>
              <w:t>14.03.2026</w:t>
            </w:r>
          </w:p>
        </w:tc>
        <w:tc>
          <w:tcPr>
            <w:tcW w:w="4044" w:type="pct"/>
          </w:tcPr>
          <w:p w:rsidR="00AE2591" w:rsidRPr="001C51B4" w:rsidRDefault="00AE2591" w:rsidP="00AE2591">
            <w:pPr>
              <w:overflowPunct w:val="0"/>
              <w:adjustRightInd w:val="0"/>
              <w:textAlignment w:val="baseline"/>
            </w:pPr>
            <w:r>
              <w:t>Собеседование по итогам прохождения практики</w:t>
            </w:r>
          </w:p>
        </w:tc>
      </w:tr>
    </w:tbl>
    <w:p w:rsidR="0099180A" w:rsidRPr="001C51B4" w:rsidRDefault="0099180A" w:rsidP="0099180A">
      <w:pPr>
        <w:overflowPunct w:val="0"/>
        <w:adjustRightInd w:val="0"/>
        <w:jc w:val="both"/>
        <w:textAlignment w:val="baseline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99180A" w:rsidRPr="001C51B4" w:rsidTr="00343C30">
        <w:tc>
          <w:tcPr>
            <w:tcW w:w="9638" w:type="dxa"/>
          </w:tcPr>
          <w:p w:rsidR="0099180A" w:rsidRPr="00A91C81" w:rsidRDefault="0099180A" w:rsidP="00343C30">
            <w:pPr>
              <w:overflowPunct w:val="0"/>
              <w:adjustRightInd w:val="0"/>
              <w:spacing w:line="216" w:lineRule="auto"/>
              <w:textAlignment w:val="baseline"/>
            </w:pPr>
            <w:r>
              <w:t xml:space="preserve">Студент        </w:t>
            </w:r>
            <w:proofErr w:type="spellStart"/>
            <w:r>
              <w:t>М.А.Реутский</w:t>
            </w:r>
            <w:proofErr w:type="spellEnd"/>
            <w:r>
              <w:t xml:space="preserve"> </w:t>
            </w:r>
          </w:p>
        </w:tc>
      </w:tr>
    </w:tbl>
    <w:p w:rsidR="0099180A" w:rsidRDefault="0099180A" w:rsidP="0099180A">
      <w:r>
        <w:lastRenderedPageBreak/>
        <w:br w:type="page"/>
      </w:r>
    </w:p>
    <w:tbl>
      <w:tblPr>
        <w:tblpPr w:leftFromText="180" w:rightFromText="180" w:vertAnchor="text" w:tblpY="1"/>
        <w:tblOverlap w:val="never"/>
        <w:tblW w:w="935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3402"/>
        <w:gridCol w:w="1134"/>
        <w:gridCol w:w="2410"/>
      </w:tblGrid>
      <w:tr w:rsidR="0099180A" w:rsidRPr="001B6C87" w:rsidTr="00343C30">
        <w:tc>
          <w:tcPr>
            <w:tcW w:w="9356" w:type="dxa"/>
            <w:gridSpan w:val="4"/>
          </w:tcPr>
          <w:p w:rsidR="0099180A" w:rsidRPr="001B6C87" w:rsidRDefault="0099180A" w:rsidP="00343C30">
            <w:pPr>
              <w:tabs>
                <w:tab w:val="center" w:pos="4677"/>
                <w:tab w:val="right" w:pos="9355"/>
                <w:tab w:val="right" w:pos="9565"/>
              </w:tabs>
              <w:adjustRightInd w:val="0"/>
              <w:spacing w:before="120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7961B73" wp14:editId="34A7F780">
                  <wp:extent cx="2295525" cy="657225"/>
                  <wp:effectExtent l="0" t="0" r="9525" b="9525"/>
                  <wp:docPr id="1834089531" name="Рисунок 18340895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5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180A" w:rsidRPr="001B6C87" w:rsidTr="00343C30">
        <w:tc>
          <w:tcPr>
            <w:tcW w:w="9356" w:type="dxa"/>
            <w:gridSpan w:val="4"/>
          </w:tcPr>
          <w:p w:rsidR="0099180A" w:rsidRPr="001B6C87" w:rsidRDefault="0099180A" w:rsidP="00343C30">
            <w:pPr>
              <w:tabs>
                <w:tab w:val="center" w:pos="4677"/>
                <w:tab w:val="right" w:pos="9355"/>
              </w:tabs>
              <w:adjustRightInd w:val="0"/>
              <w:jc w:val="center"/>
              <w:rPr>
                <w:b/>
                <w:sz w:val="20"/>
                <w:szCs w:val="20"/>
              </w:rPr>
            </w:pPr>
            <w:r w:rsidRPr="001B6C87">
              <w:rPr>
                <w:b/>
                <w:sz w:val="20"/>
                <w:szCs w:val="20"/>
              </w:rPr>
              <w:t>МИНОБРНАУКИ РОССИИ</w:t>
            </w:r>
          </w:p>
        </w:tc>
      </w:tr>
      <w:tr w:rsidR="0099180A" w:rsidRPr="001B6C87" w:rsidTr="00343C30">
        <w:tc>
          <w:tcPr>
            <w:tcW w:w="9356" w:type="dxa"/>
            <w:gridSpan w:val="4"/>
          </w:tcPr>
          <w:p w:rsidR="0099180A" w:rsidRPr="001B6C87" w:rsidRDefault="0099180A" w:rsidP="00343C30">
            <w:pPr>
              <w:tabs>
                <w:tab w:val="center" w:pos="4677"/>
                <w:tab w:val="right" w:pos="9355"/>
              </w:tabs>
              <w:adjustRightInd w:val="0"/>
              <w:jc w:val="center"/>
              <w:rPr>
                <w:b/>
                <w:sz w:val="20"/>
                <w:szCs w:val="20"/>
              </w:rPr>
            </w:pPr>
            <w:r w:rsidRPr="001B6C87">
              <w:rPr>
                <w:b/>
                <w:sz w:val="20"/>
                <w:szCs w:val="20"/>
              </w:rPr>
              <w:t>федеральное государственное бюджетное образовательное учреждение</w:t>
            </w:r>
          </w:p>
        </w:tc>
      </w:tr>
      <w:tr w:rsidR="0099180A" w:rsidRPr="001B6C87" w:rsidTr="00343C30">
        <w:tc>
          <w:tcPr>
            <w:tcW w:w="9356" w:type="dxa"/>
            <w:gridSpan w:val="4"/>
          </w:tcPr>
          <w:p w:rsidR="0099180A" w:rsidRPr="001B6C87" w:rsidRDefault="0099180A" w:rsidP="00343C30">
            <w:pPr>
              <w:tabs>
                <w:tab w:val="center" w:pos="4677"/>
                <w:tab w:val="right" w:pos="9355"/>
              </w:tabs>
              <w:adjustRightInd w:val="0"/>
              <w:jc w:val="center"/>
              <w:rPr>
                <w:b/>
                <w:sz w:val="20"/>
                <w:szCs w:val="20"/>
              </w:rPr>
            </w:pPr>
            <w:r w:rsidRPr="001B6C87">
              <w:rPr>
                <w:b/>
                <w:sz w:val="20"/>
                <w:szCs w:val="20"/>
              </w:rPr>
              <w:t>высшего образования</w:t>
            </w:r>
          </w:p>
        </w:tc>
      </w:tr>
      <w:tr w:rsidR="0099180A" w:rsidRPr="001B6C87" w:rsidTr="00343C30">
        <w:tc>
          <w:tcPr>
            <w:tcW w:w="9356" w:type="dxa"/>
            <w:gridSpan w:val="4"/>
          </w:tcPr>
          <w:p w:rsidR="0099180A" w:rsidRPr="001B6C87" w:rsidRDefault="0099180A" w:rsidP="00343C30">
            <w:pPr>
              <w:tabs>
                <w:tab w:val="center" w:pos="4677"/>
                <w:tab w:val="right" w:pos="9355"/>
                <w:tab w:val="right" w:pos="9531"/>
              </w:tabs>
              <w:adjustRightInd w:val="0"/>
              <w:jc w:val="center"/>
              <w:rPr>
                <w:b/>
                <w:sz w:val="20"/>
                <w:szCs w:val="20"/>
              </w:rPr>
            </w:pPr>
            <w:r w:rsidRPr="001B6C87">
              <w:rPr>
                <w:b/>
                <w:sz w:val="20"/>
                <w:szCs w:val="20"/>
              </w:rPr>
              <w:t>«Новосибирский государственный университет экономики и управления «НИНХ»</w:t>
            </w:r>
          </w:p>
        </w:tc>
      </w:tr>
      <w:tr w:rsidR="0099180A" w:rsidRPr="001B6C87" w:rsidTr="00343C30">
        <w:tc>
          <w:tcPr>
            <w:tcW w:w="9356" w:type="dxa"/>
            <w:gridSpan w:val="4"/>
          </w:tcPr>
          <w:p w:rsidR="0099180A" w:rsidRPr="001B6C87" w:rsidRDefault="0099180A" w:rsidP="00343C30">
            <w:pPr>
              <w:tabs>
                <w:tab w:val="center" w:pos="4677"/>
                <w:tab w:val="right" w:pos="9355"/>
                <w:tab w:val="right" w:pos="9531"/>
              </w:tabs>
              <w:adjustRightInd w:val="0"/>
              <w:jc w:val="center"/>
              <w:rPr>
                <w:b/>
                <w:sz w:val="20"/>
                <w:szCs w:val="20"/>
              </w:rPr>
            </w:pPr>
            <w:r w:rsidRPr="001B6C87">
              <w:rPr>
                <w:b/>
                <w:sz w:val="20"/>
                <w:szCs w:val="20"/>
              </w:rPr>
              <w:t>(ФГБОУ ВО «НГУЭУ», НГУЭУ)</w:t>
            </w:r>
          </w:p>
        </w:tc>
      </w:tr>
      <w:tr w:rsidR="0099180A" w:rsidRPr="001B6C87" w:rsidTr="00343C30">
        <w:tc>
          <w:tcPr>
            <w:tcW w:w="9356" w:type="dxa"/>
            <w:gridSpan w:val="4"/>
          </w:tcPr>
          <w:p w:rsidR="0099180A" w:rsidRPr="001B6C87" w:rsidRDefault="0099180A" w:rsidP="00343C30">
            <w:pPr>
              <w:overflowPunct w:val="0"/>
              <w:jc w:val="center"/>
              <w:textAlignment w:val="baseline"/>
              <w:rPr>
                <w:rFonts w:eastAsia="Calibri"/>
                <w:sz w:val="20"/>
                <w:szCs w:val="20"/>
              </w:rPr>
            </w:pPr>
          </w:p>
        </w:tc>
      </w:tr>
      <w:tr w:rsidR="0099180A" w:rsidRPr="001B6C87" w:rsidTr="00343C30">
        <w:tc>
          <w:tcPr>
            <w:tcW w:w="9356" w:type="dxa"/>
            <w:gridSpan w:val="4"/>
          </w:tcPr>
          <w:p w:rsidR="0099180A" w:rsidRPr="001B6C87" w:rsidRDefault="0099180A" w:rsidP="00343C30">
            <w:pPr>
              <w:jc w:val="center"/>
              <w:rPr>
                <w:sz w:val="20"/>
                <w:szCs w:val="20"/>
              </w:rPr>
            </w:pPr>
            <w:r w:rsidRPr="001B6C87">
              <w:rPr>
                <w:sz w:val="20"/>
                <w:szCs w:val="20"/>
              </w:rPr>
              <w:t xml:space="preserve">Кафедра </w:t>
            </w:r>
            <w:r>
              <w:rPr>
                <w:sz w:val="20"/>
                <w:szCs w:val="20"/>
              </w:rPr>
              <w:t>прикладной информатики</w:t>
            </w:r>
          </w:p>
        </w:tc>
      </w:tr>
      <w:tr w:rsidR="0099180A" w:rsidRPr="001B6C87" w:rsidTr="00343C30">
        <w:tc>
          <w:tcPr>
            <w:tcW w:w="9356" w:type="dxa"/>
            <w:gridSpan w:val="4"/>
          </w:tcPr>
          <w:p w:rsidR="0099180A" w:rsidRPr="001B6C87" w:rsidRDefault="0099180A" w:rsidP="00343C30">
            <w:pPr>
              <w:rPr>
                <w:sz w:val="20"/>
                <w:szCs w:val="20"/>
              </w:rPr>
            </w:pPr>
          </w:p>
          <w:p w:rsidR="0099180A" w:rsidRPr="001B6C87" w:rsidRDefault="0099180A" w:rsidP="00343C30">
            <w:pPr>
              <w:rPr>
                <w:sz w:val="20"/>
                <w:szCs w:val="20"/>
              </w:rPr>
            </w:pPr>
          </w:p>
        </w:tc>
      </w:tr>
      <w:tr w:rsidR="0099180A" w:rsidRPr="001B6C87" w:rsidTr="00343C30">
        <w:tc>
          <w:tcPr>
            <w:tcW w:w="935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99180A" w:rsidRPr="001B6C87" w:rsidRDefault="0099180A" w:rsidP="00343C30">
            <w:pPr>
              <w:jc w:val="center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А</w:t>
            </w:r>
            <w:r w:rsidRPr="001B6C87">
              <w:rPr>
                <w:rFonts w:eastAsia="Calibri"/>
                <w:b/>
                <w:sz w:val="20"/>
                <w:szCs w:val="20"/>
              </w:rPr>
              <w:t xml:space="preserve">ТТЕСТАЦИОННЫЙ ЛИСТ ПО </w:t>
            </w:r>
            <w:r>
              <w:rPr>
                <w:rFonts w:eastAsia="Calibri"/>
                <w:b/>
                <w:sz w:val="20"/>
                <w:szCs w:val="20"/>
              </w:rPr>
              <w:t xml:space="preserve">УЧЕБНОЙ </w:t>
            </w:r>
            <w:r w:rsidRPr="001B6C87">
              <w:rPr>
                <w:rFonts w:eastAsia="Calibri"/>
                <w:b/>
                <w:sz w:val="20"/>
                <w:szCs w:val="20"/>
              </w:rPr>
              <w:t>ПРАКТИКЕ</w:t>
            </w:r>
          </w:p>
        </w:tc>
      </w:tr>
      <w:tr w:rsidR="0099180A" w:rsidRPr="001B6C87" w:rsidTr="00343C30">
        <w:tc>
          <w:tcPr>
            <w:tcW w:w="9356" w:type="dxa"/>
            <w:gridSpan w:val="4"/>
            <w:tcBorders>
              <w:top w:val="nil"/>
              <w:left w:val="nil"/>
              <w:right w:val="nil"/>
            </w:tcBorders>
          </w:tcPr>
          <w:p w:rsidR="0099180A" w:rsidRPr="001B6C87" w:rsidRDefault="0099180A" w:rsidP="00343C30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99180A" w:rsidRPr="001B6C87" w:rsidTr="00343C30">
        <w:tc>
          <w:tcPr>
            <w:tcW w:w="9356" w:type="dxa"/>
            <w:gridSpan w:val="4"/>
            <w:tcBorders>
              <w:bottom w:val="single" w:sz="4" w:space="0" w:color="auto"/>
            </w:tcBorders>
          </w:tcPr>
          <w:p w:rsidR="0099180A" w:rsidRPr="00E047CE" w:rsidRDefault="0099180A" w:rsidP="00343C30">
            <w:pPr>
              <w:jc w:val="center"/>
              <w:rPr>
                <w:rFonts w:eastAsia="Calibri"/>
                <w:sz w:val="20"/>
                <w:szCs w:val="20"/>
              </w:rPr>
            </w:pPr>
            <w:proofErr w:type="spellStart"/>
            <w:r>
              <w:rPr>
                <w:rFonts w:eastAsia="Calibri"/>
                <w:sz w:val="20"/>
                <w:szCs w:val="20"/>
              </w:rPr>
              <w:t>Реутский</w:t>
            </w:r>
            <w:proofErr w:type="spellEnd"/>
            <w:r>
              <w:rPr>
                <w:rFonts w:eastAsia="Calibri"/>
                <w:sz w:val="20"/>
                <w:szCs w:val="20"/>
              </w:rPr>
              <w:t xml:space="preserve"> Михаил Александрович </w:t>
            </w:r>
          </w:p>
        </w:tc>
      </w:tr>
      <w:tr w:rsidR="0099180A" w:rsidRPr="00243F72" w:rsidTr="00343C30">
        <w:tc>
          <w:tcPr>
            <w:tcW w:w="9356" w:type="dxa"/>
            <w:gridSpan w:val="4"/>
          </w:tcPr>
          <w:p w:rsidR="0099180A" w:rsidRPr="00243F72" w:rsidRDefault="0099180A" w:rsidP="00343C30">
            <w:pPr>
              <w:spacing w:line="312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Обучающейся </w:t>
            </w:r>
            <w:r w:rsidRPr="00243F72">
              <w:rPr>
                <w:rFonts w:eastAsia="Calibri"/>
                <w:sz w:val="20"/>
                <w:szCs w:val="20"/>
              </w:rPr>
              <w:t xml:space="preserve">на </w:t>
            </w:r>
            <w:r w:rsidRPr="000B033B">
              <w:rPr>
                <w:rFonts w:eastAsia="Calibri"/>
                <w:sz w:val="20"/>
                <w:szCs w:val="20"/>
              </w:rPr>
              <w:t>4</w:t>
            </w:r>
            <w:r w:rsidRPr="00243F72">
              <w:rPr>
                <w:rFonts w:eastAsia="Calibri"/>
                <w:sz w:val="20"/>
                <w:szCs w:val="20"/>
              </w:rPr>
              <w:t xml:space="preserve"> курсе </w:t>
            </w:r>
            <w:r>
              <w:rPr>
                <w:rFonts w:eastAsia="Calibri"/>
                <w:sz w:val="20"/>
                <w:szCs w:val="20"/>
              </w:rPr>
              <w:t xml:space="preserve">9-ИС204 </w:t>
            </w:r>
            <w:r w:rsidRPr="00243F72">
              <w:rPr>
                <w:rFonts w:eastAsia="Calibri"/>
                <w:sz w:val="20"/>
                <w:szCs w:val="20"/>
              </w:rPr>
              <w:t>группы</w:t>
            </w:r>
          </w:p>
        </w:tc>
      </w:tr>
      <w:tr w:rsidR="0099180A" w:rsidRPr="00243F72" w:rsidTr="00343C30">
        <w:trPr>
          <w:trHeight w:val="139"/>
        </w:trPr>
        <w:tc>
          <w:tcPr>
            <w:tcW w:w="9356" w:type="dxa"/>
            <w:gridSpan w:val="4"/>
          </w:tcPr>
          <w:p w:rsidR="0099180A" w:rsidRPr="00243F72" w:rsidRDefault="0099180A" w:rsidP="00343C30">
            <w:pPr>
              <w:overflowPunct w:val="0"/>
              <w:spacing w:line="312" w:lineRule="auto"/>
              <w:jc w:val="both"/>
              <w:textAlignment w:val="baseline"/>
              <w:rPr>
                <w:i/>
                <w:sz w:val="20"/>
                <w:szCs w:val="20"/>
              </w:rPr>
            </w:pPr>
            <w:r w:rsidRPr="00243F72">
              <w:rPr>
                <w:rFonts w:eastAsia="Calibri"/>
                <w:sz w:val="20"/>
                <w:szCs w:val="20"/>
              </w:rPr>
              <w:t xml:space="preserve">по специальности СПО: </w:t>
            </w:r>
            <w:r w:rsidRPr="00E047CE">
              <w:rPr>
                <w:sz w:val="20"/>
                <w:szCs w:val="20"/>
              </w:rPr>
              <w:t>09.02.07 Информационные системы и программирование</w:t>
            </w:r>
          </w:p>
        </w:tc>
      </w:tr>
      <w:tr w:rsidR="0099180A" w:rsidRPr="00243F72" w:rsidTr="00343C30">
        <w:trPr>
          <w:trHeight w:val="413"/>
        </w:trPr>
        <w:tc>
          <w:tcPr>
            <w:tcW w:w="9356" w:type="dxa"/>
            <w:gridSpan w:val="4"/>
          </w:tcPr>
          <w:p w:rsidR="0099180A" w:rsidRPr="00A5514E" w:rsidRDefault="0099180A" w:rsidP="00343C30">
            <w:pPr>
              <w:overflowPunct w:val="0"/>
              <w:contextualSpacing/>
              <w:jc w:val="both"/>
              <w:textAlignment w:val="baselin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прошла</w:t>
            </w:r>
            <w:r w:rsidRPr="00243F7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учебную</w:t>
            </w:r>
            <w:r w:rsidRPr="00243F72">
              <w:rPr>
                <w:sz w:val="20"/>
                <w:szCs w:val="20"/>
              </w:rPr>
              <w:t xml:space="preserve"> практику </w:t>
            </w:r>
            <w:r w:rsidRPr="00A5514E">
              <w:rPr>
                <w:sz w:val="20"/>
                <w:szCs w:val="20"/>
              </w:rPr>
              <w:t xml:space="preserve">по профессиональному модулю: </w:t>
            </w:r>
          </w:p>
          <w:p w:rsidR="0099180A" w:rsidRPr="00243F72" w:rsidRDefault="0099180A" w:rsidP="00343C30">
            <w:pPr>
              <w:overflowPunct w:val="0"/>
              <w:contextualSpacing/>
              <w:jc w:val="both"/>
              <w:textAlignment w:val="baseline"/>
              <w:rPr>
                <w:sz w:val="20"/>
                <w:szCs w:val="20"/>
              </w:rPr>
            </w:pPr>
            <w:r w:rsidRPr="002971D9">
              <w:rPr>
                <w:rFonts w:eastAsia="Calibri"/>
                <w:sz w:val="20"/>
                <w:szCs w:val="20"/>
              </w:rPr>
              <w:t>ПМ.09 Проектирование, разработка и оптимизация веб-приложений</w:t>
            </w:r>
            <w:r w:rsidRPr="00A5514E">
              <w:rPr>
                <w:sz w:val="20"/>
                <w:szCs w:val="20"/>
              </w:rPr>
              <w:t xml:space="preserve"> </w:t>
            </w:r>
            <w:r w:rsidRPr="00243F72">
              <w:rPr>
                <w:sz w:val="20"/>
                <w:szCs w:val="20"/>
              </w:rPr>
              <w:t xml:space="preserve">в объеме </w:t>
            </w:r>
            <w:r>
              <w:rPr>
                <w:sz w:val="20"/>
                <w:szCs w:val="20"/>
              </w:rPr>
              <w:t xml:space="preserve">108 </w:t>
            </w:r>
            <w:r w:rsidRPr="00243F72">
              <w:rPr>
                <w:sz w:val="20"/>
                <w:szCs w:val="20"/>
              </w:rPr>
              <w:t xml:space="preserve">часов </w:t>
            </w:r>
            <w:r>
              <w:t xml:space="preserve"> </w:t>
            </w:r>
            <w:r w:rsidRPr="002971D9">
              <w:rPr>
                <w:sz w:val="20"/>
                <w:szCs w:val="20"/>
              </w:rPr>
              <w:t>с «23» февраля 2026 по «14» марта 2026 года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243F72">
              <w:rPr>
                <w:rFonts w:eastAsia="Calibri"/>
                <w:sz w:val="20"/>
                <w:szCs w:val="20"/>
              </w:rPr>
              <w:t xml:space="preserve">в организации: </w:t>
            </w:r>
            <w:r>
              <w:t xml:space="preserve"> </w:t>
            </w:r>
            <w:r w:rsidRPr="00E047CE">
              <w:rPr>
                <w:sz w:val="20"/>
                <w:szCs w:val="20"/>
              </w:rPr>
              <w:t>ФГБОУ ВО “Новосибирский государственный университет экономики и управления “НИНХ”, кафедра прикладной информатики, г. Новосибирск, Каменская д. 52/1</w:t>
            </w:r>
            <w:r>
              <w:rPr>
                <w:sz w:val="20"/>
                <w:szCs w:val="20"/>
              </w:rPr>
              <w:t>.</w:t>
            </w:r>
          </w:p>
        </w:tc>
      </w:tr>
      <w:tr w:rsidR="0099180A" w:rsidRPr="00243F72" w:rsidTr="00343C30">
        <w:tc>
          <w:tcPr>
            <w:tcW w:w="9356" w:type="dxa"/>
            <w:gridSpan w:val="4"/>
            <w:tcBorders>
              <w:bottom w:val="single" w:sz="4" w:space="0" w:color="auto"/>
            </w:tcBorders>
          </w:tcPr>
          <w:tbl>
            <w:tblPr>
              <w:tblW w:w="9346" w:type="dxa"/>
              <w:tblLayout w:type="fixed"/>
              <w:tblLook w:val="04A0" w:firstRow="1" w:lastRow="0" w:firstColumn="1" w:lastColumn="0" w:noHBand="0" w:noVBand="1"/>
            </w:tblPr>
            <w:tblGrid>
              <w:gridCol w:w="1970"/>
              <w:gridCol w:w="3790"/>
              <w:gridCol w:w="1176"/>
              <w:gridCol w:w="1276"/>
              <w:gridCol w:w="1134"/>
            </w:tblGrid>
            <w:tr w:rsidR="0099180A" w:rsidRPr="00243F72" w:rsidTr="00343C30">
              <w:tc>
                <w:tcPr>
                  <w:tcW w:w="9346" w:type="dxa"/>
                  <w:gridSpan w:val="5"/>
                </w:tcPr>
                <w:p w:rsidR="0099180A" w:rsidRDefault="0099180A" w:rsidP="00343C30">
                  <w:pPr>
                    <w:framePr w:hSpace="180" w:wrap="around" w:vAnchor="text" w:hAnchor="text" w:y="1"/>
                    <w:ind w:left="-113"/>
                    <w:suppressOverlap/>
                    <w:jc w:val="both"/>
                    <w:rPr>
                      <w:rFonts w:eastAsia="Calibri"/>
                      <w:sz w:val="20"/>
                      <w:szCs w:val="20"/>
                    </w:rPr>
                  </w:pPr>
                  <w:r w:rsidRPr="00243F72">
                    <w:rPr>
                      <w:rFonts w:eastAsia="Calibri"/>
                      <w:sz w:val="20"/>
                      <w:szCs w:val="20"/>
                    </w:rPr>
                    <w:t>В период прохождения практики студент соблюдал принятые в организации правила внутреннего трудового распорядка; активно участвовал в процессах деятельности организации.</w:t>
                  </w:r>
                </w:p>
                <w:p w:rsidR="0099180A" w:rsidRPr="00243F72" w:rsidRDefault="0099180A" w:rsidP="00343C30">
                  <w:pPr>
                    <w:framePr w:hSpace="180" w:wrap="around" w:vAnchor="text" w:hAnchor="text" w:y="1"/>
                    <w:ind w:left="-113"/>
                    <w:suppressOverlap/>
                    <w:jc w:val="both"/>
                    <w:rPr>
                      <w:rFonts w:eastAsia="Calibri"/>
                      <w:sz w:val="20"/>
                      <w:szCs w:val="20"/>
                    </w:rPr>
                  </w:pPr>
                  <w:r w:rsidRPr="00A5514E">
                    <w:rPr>
                      <w:rFonts w:eastAsia="Calibri"/>
                      <w:sz w:val="20"/>
                      <w:szCs w:val="20"/>
                    </w:rPr>
                    <w:t>Содержание и объем работ, указанные студентом в дневнике практике, полностью соответствуют фактически выполненным.</w:t>
                  </w:r>
                </w:p>
              </w:tc>
            </w:tr>
            <w:tr w:rsidR="0099180A" w:rsidRPr="00243F72" w:rsidTr="00343C30">
              <w:tc>
                <w:tcPr>
                  <w:tcW w:w="9346" w:type="dxa"/>
                  <w:gridSpan w:val="5"/>
                </w:tcPr>
                <w:p w:rsidR="0099180A" w:rsidRDefault="0099180A" w:rsidP="00343C30">
                  <w:pPr>
                    <w:framePr w:hSpace="180" w:wrap="around" w:vAnchor="text" w:hAnchor="text" w:y="1"/>
                    <w:ind w:left="-113"/>
                    <w:suppressOverlap/>
                    <w:rPr>
                      <w:rFonts w:eastAsia="Calibri"/>
                      <w:sz w:val="20"/>
                      <w:szCs w:val="20"/>
                    </w:rPr>
                  </w:pPr>
                </w:p>
                <w:p w:rsidR="0099180A" w:rsidRPr="00243F72" w:rsidRDefault="0099180A" w:rsidP="00343C30">
                  <w:pPr>
                    <w:framePr w:hSpace="180" w:wrap="around" w:vAnchor="text" w:hAnchor="text" w:y="1"/>
                    <w:ind w:left="-113"/>
                    <w:suppressOverlap/>
                    <w:rPr>
                      <w:rFonts w:eastAsia="Calibri"/>
                      <w:sz w:val="20"/>
                      <w:szCs w:val="20"/>
                    </w:rPr>
                  </w:pPr>
                  <w:r w:rsidRPr="00243F72">
                    <w:rPr>
                      <w:rFonts w:eastAsia="Calibri"/>
                      <w:sz w:val="20"/>
                      <w:szCs w:val="20"/>
                    </w:rPr>
                    <w:t xml:space="preserve">За время прохождения </w:t>
                  </w:r>
                  <w:r>
                    <w:rPr>
                      <w:sz w:val="20"/>
                      <w:szCs w:val="20"/>
                    </w:rPr>
                    <w:t>учебной</w:t>
                  </w:r>
                  <w:r w:rsidRPr="00243F72">
                    <w:rPr>
                      <w:sz w:val="20"/>
                      <w:szCs w:val="20"/>
                    </w:rPr>
                    <w:t xml:space="preserve"> </w:t>
                  </w:r>
                  <w:r w:rsidRPr="00243F72">
                    <w:rPr>
                      <w:rFonts w:eastAsia="Calibri"/>
                      <w:sz w:val="20"/>
                      <w:szCs w:val="20"/>
                    </w:rPr>
                    <w:t xml:space="preserve">практики </w:t>
                  </w:r>
                  <w:r>
                    <w:rPr>
                      <w:rFonts w:eastAsia="Calibri"/>
                      <w:sz w:val="20"/>
                      <w:szCs w:val="20"/>
                    </w:rPr>
                    <w:t>студентка</w:t>
                  </w:r>
                  <w:r w:rsidRPr="00243F72">
                    <w:rPr>
                      <w:rFonts w:eastAsia="Calibr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Calibri"/>
                      <w:sz w:val="20"/>
                      <w:szCs w:val="20"/>
                    </w:rPr>
                    <w:t>продемонстрировала</w:t>
                  </w:r>
                  <w:r w:rsidRPr="00243F72">
                    <w:rPr>
                      <w:rFonts w:eastAsia="Calibri"/>
                      <w:sz w:val="20"/>
                      <w:szCs w:val="20"/>
                    </w:rPr>
                    <w:t xml:space="preserve"> освоение (развитие) общих компетенций на уровне:</w:t>
                  </w:r>
                </w:p>
              </w:tc>
            </w:tr>
            <w:tr w:rsidR="0099180A" w:rsidRPr="00243F72" w:rsidTr="00343C30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Merge w:val="restart"/>
                  <w:vAlign w:val="center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sz w:val="20"/>
                      <w:szCs w:val="20"/>
                    </w:rPr>
                  </w:pPr>
                  <w:r w:rsidRPr="00243F72">
                    <w:rPr>
                      <w:sz w:val="20"/>
                      <w:szCs w:val="20"/>
                    </w:rPr>
                    <w:t>Код</w:t>
                  </w:r>
                </w:p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sz w:val="20"/>
                      <w:szCs w:val="20"/>
                    </w:rPr>
                  </w:pPr>
                  <w:r w:rsidRPr="00243F72">
                    <w:rPr>
                      <w:sz w:val="20"/>
                      <w:szCs w:val="20"/>
                    </w:rPr>
                    <w:t>общей компетенции</w:t>
                  </w:r>
                </w:p>
              </w:tc>
              <w:tc>
                <w:tcPr>
                  <w:tcW w:w="3790" w:type="dxa"/>
                  <w:vMerge w:val="restart"/>
                  <w:vAlign w:val="center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sz w:val="20"/>
                      <w:szCs w:val="20"/>
                    </w:rPr>
                  </w:pPr>
                </w:p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sz w:val="20"/>
                      <w:szCs w:val="20"/>
                    </w:rPr>
                  </w:pPr>
                  <w:r w:rsidRPr="00243F72">
                    <w:rPr>
                      <w:sz w:val="20"/>
                      <w:szCs w:val="20"/>
                    </w:rPr>
                    <w:t>Содержание общей компетенции</w:t>
                  </w:r>
                </w:p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3586" w:type="dxa"/>
                  <w:gridSpan w:val="3"/>
                  <w:vAlign w:val="center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 w:rsidRPr="00243F72">
                    <w:rPr>
                      <w:rFonts w:eastAsia="Calibri"/>
                      <w:sz w:val="20"/>
                      <w:szCs w:val="20"/>
                    </w:rPr>
                    <w:t>Уровень освоения общей компетенции</w:t>
                  </w:r>
                </w:p>
              </w:tc>
            </w:tr>
            <w:tr w:rsidR="0099180A" w:rsidRPr="00243F72" w:rsidTr="00343C30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Merge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3790" w:type="dxa"/>
                  <w:vMerge/>
                  <w:vAlign w:val="center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176" w:type="dxa"/>
                  <w:vAlign w:val="center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 w:rsidRPr="00243F72">
                    <w:rPr>
                      <w:rFonts w:eastAsia="Calibri"/>
                      <w:sz w:val="20"/>
                      <w:szCs w:val="20"/>
                    </w:rPr>
                    <w:t>низкий</w:t>
                  </w:r>
                </w:p>
              </w:tc>
              <w:tc>
                <w:tcPr>
                  <w:tcW w:w="1276" w:type="dxa"/>
                  <w:vAlign w:val="center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 w:rsidRPr="00243F72">
                    <w:rPr>
                      <w:rFonts w:eastAsia="Calibri"/>
                      <w:sz w:val="20"/>
                      <w:szCs w:val="20"/>
                    </w:rPr>
                    <w:t>средний</w:t>
                  </w:r>
                </w:p>
              </w:tc>
              <w:tc>
                <w:tcPr>
                  <w:tcW w:w="1134" w:type="dxa"/>
                  <w:vAlign w:val="center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 w:rsidRPr="00243F72">
                    <w:rPr>
                      <w:rFonts w:eastAsia="Calibri"/>
                      <w:sz w:val="20"/>
                      <w:szCs w:val="20"/>
                    </w:rPr>
                    <w:t>высокий</w:t>
                  </w:r>
                </w:p>
              </w:tc>
            </w:tr>
            <w:tr w:rsidR="0099180A" w:rsidRPr="00243F72" w:rsidTr="00343C30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Align w:val="center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 w:rsidRPr="00243F72">
                    <w:rPr>
                      <w:rFonts w:eastAsia="Calibri"/>
                      <w:sz w:val="20"/>
                      <w:szCs w:val="20"/>
                    </w:rPr>
                    <w:t>ОК 1.</w:t>
                  </w:r>
                </w:p>
              </w:tc>
              <w:tc>
                <w:tcPr>
                  <w:tcW w:w="3790" w:type="dxa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both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Выбирать способы решения задач профессиональной деятельности, применительно к различным контекстам.</w:t>
                  </w:r>
                </w:p>
              </w:tc>
              <w:tc>
                <w:tcPr>
                  <w:tcW w:w="1176" w:type="dxa"/>
                  <w:vAlign w:val="center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+</w:t>
                  </w:r>
                </w:p>
              </w:tc>
            </w:tr>
            <w:tr w:rsidR="0099180A" w:rsidRPr="00243F72" w:rsidTr="00343C30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Align w:val="center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 w:rsidRPr="00243F72">
                    <w:rPr>
                      <w:rFonts w:eastAsia="Calibri"/>
                      <w:sz w:val="20"/>
                      <w:szCs w:val="20"/>
                    </w:rPr>
                    <w:t>ОК 2.</w:t>
                  </w:r>
                </w:p>
              </w:tc>
              <w:tc>
                <w:tcPr>
                  <w:tcW w:w="3790" w:type="dxa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both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Осуществлять поиск, анализ и интерпретацию информации, необходимой для выполнения задач профессиональной деятельности.</w:t>
                  </w:r>
                </w:p>
              </w:tc>
              <w:tc>
                <w:tcPr>
                  <w:tcW w:w="1176" w:type="dxa"/>
                  <w:vAlign w:val="center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+</w:t>
                  </w:r>
                </w:p>
              </w:tc>
            </w:tr>
            <w:tr w:rsidR="0099180A" w:rsidRPr="00243F72" w:rsidTr="00343C30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Align w:val="center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 w:rsidRPr="00243F72">
                    <w:rPr>
                      <w:rFonts w:eastAsia="Calibri"/>
                      <w:sz w:val="20"/>
                      <w:szCs w:val="20"/>
                    </w:rPr>
                    <w:t>ОК 3.</w:t>
                  </w:r>
                </w:p>
              </w:tc>
              <w:tc>
                <w:tcPr>
                  <w:tcW w:w="3790" w:type="dxa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both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Планировать и реализовывать собственное профессиональное и личностное развитие.</w:t>
                  </w:r>
                </w:p>
              </w:tc>
              <w:tc>
                <w:tcPr>
                  <w:tcW w:w="1176" w:type="dxa"/>
                  <w:vAlign w:val="center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+</w:t>
                  </w:r>
                </w:p>
              </w:tc>
            </w:tr>
            <w:tr w:rsidR="0099180A" w:rsidRPr="00243F72" w:rsidTr="00343C30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Align w:val="center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 w:rsidRPr="00243F72">
                    <w:rPr>
                      <w:rFonts w:eastAsia="Calibri"/>
                      <w:sz w:val="20"/>
                      <w:szCs w:val="20"/>
                    </w:rPr>
                    <w:t>ОК 4.</w:t>
                  </w:r>
                </w:p>
              </w:tc>
              <w:tc>
                <w:tcPr>
                  <w:tcW w:w="3790" w:type="dxa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both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xml:space="preserve">Работать в коллективе и команде, эффективно взаимодействовать с коллегами, руководством, клиентами. </w:t>
                  </w:r>
                </w:p>
              </w:tc>
              <w:tc>
                <w:tcPr>
                  <w:tcW w:w="1176" w:type="dxa"/>
                  <w:vAlign w:val="center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+</w:t>
                  </w:r>
                </w:p>
              </w:tc>
            </w:tr>
            <w:tr w:rsidR="0099180A" w:rsidRPr="00243F72" w:rsidTr="00343C30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Align w:val="center"/>
                </w:tcPr>
                <w:p w:rsidR="0099180A" w:rsidRPr="00E047CE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 w:rsidRPr="00E047CE">
                    <w:rPr>
                      <w:rFonts w:eastAsia="Calibri"/>
                      <w:sz w:val="20"/>
                      <w:szCs w:val="20"/>
                    </w:rPr>
                    <w:t>ОК 5.</w:t>
                  </w:r>
                </w:p>
              </w:tc>
              <w:tc>
                <w:tcPr>
                  <w:tcW w:w="3790" w:type="dxa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both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      </w:r>
                </w:p>
              </w:tc>
              <w:tc>
                <w:tcPr>
                  <w:tcW w:w="1176" w:type="dxa"/>
                  <w:vAlign w:val="center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+</w:t>
                  </w:r>
                </w:p>
              </w:tc>
            </w:tr>
            <w:tr w:rsidR="0099180A" w:rsidRPr="00243F72" w:rsidTr="00343C30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Align w:val="center"/>
                </w:tcPr>
                <w:p w:rsidR="0099180A" w:rsidRPr="00E047CE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 w:rsidRPr="00E047CE">
                    <w:rPr>
                      <w:rFonts w:eastAsia="Calibri"/>
                      <w:sz w:val="20"/>
                      <w:szCs w:val="20"/>
                    </w:rPr>
                    <w:t>ОК 6.</w:t>
                  </w:r>
                </w:p>
              </w:tc>
              <w:tc>
                <w:tcPr>
                  <w:tcW w:w="3790" w:type="dxa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both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Проявлять гражданско-патриотическую позицию, демонстрировать осознанное поведение на основе общечеловеческих ценностей.</w:t>
                  </w:r>
                </w:p>
              </w:tc>
              <w:tc>
                <w:tcPr>
                  <w:tcW w:w="1176" w:type="dxa"/>
                  <w:vAlign w:val="center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+</w:t>
                  </w:r>
                </w:p>
              </w:tc>
            </w:tr>
            <w:tr w:rsidR="0099180A" w:rsidRPr="00243F72" w:rsidTr="00343C30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Align w:val="center"/>
                </w:tcPr>
                <w:p w:rsidR="0099180A" w:rsidRPr="00E047CE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ОК 7.</w:t>
                  </w:r>
                </w:p>
              </w:tc>
              <w:tc>
                <w:tcPr>
                  <w:tcW w:w="3790" w:type="dxa"/>
                </w:tcPr>
                <w:p w:rsidR="0099180A" w:rsidRDefault="0099180A" w:rsidP="00343C30">
                  <w:pPr>
                    <w:framePr w:hSpace="180" w:wrap="around" w:vAnchor="text" w:hAnchor="text" w:y="1"/>
                    <w:suppressOverlap/>
                    <w:jc w:val="both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Содействовать сохранению окружающей среды, ресурсосбережению, эффективно действовать в чрезвычайных ситуациях.</w:t>
                  </w:r>
                </w:p>
              </w:tc>
              <w:tc>
                <w:tcPr>
                  <w:tcW w:w="1176" w:type="dxa"/>
                  <w:vAlign w:val="center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+</w:t>
                  </w:r>
                </w:p>
              </w:tc>
            </w:tr>
            <w:tr w:rsidR="0099180A" w:rsidRPr="00243F72" w:rsidTr="00343C30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Align w:val="center"/>
                </w:tcPr>
                <w:p w:rsidR="0099180A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ОК 8.</w:t>
                  </w:r>
                </w:p>
              </w:tc>
              <w:tc>
                <w:tcPr>
                  <w:tcW w:w="3790" w:type="dxa"/>
                </w:tcPr>
                <w:p w:rsidR="0099180A" w:rsidRDefault="0099180A" w:rsidP="00343C30">
                  <w:pPr>
                    <w:framePr w:hSpace="180" w:wrap="around" w:vAnchor="text" w:hAnchor="text" w:y="1"/>
                    <w:suppressOverlap/>
                    <w:jc w:val="both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xml:space="preserve">Использовать средства физической культуры для сохранения и укрепления здоровья в процессе профессиональной деятельности и поддержания </w:t>
                  </w:r>
                  <w:r>
                    <w:rPr>
                      <w:rFonts w:eastAsia="Calibri"/>
                      <w:sz w:val="20"/>
                      <w:szCs w:val="20"/>
                    </w:rPr>
                    <w:lastRenderedPageBreak/>
                    <w:t>необходимого уровня физической подготовленности.</w:t>
                  </w:r>
                </w:p>
              </w:tc>
              <w:tc>
                <w:tcPr>
                  <w:tcW w:w="1176" w:type="dxa"/>
                  <w:vAlign w:val="center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+</w:t>
                  </w:r>
                </w:p>
              </w:tc>
            </w:tr>
            <w:tr w:rsidR="0099180A" w:rsidRPr="00243F72" w:rsidTr="00343C30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Align w:val="center"/>
                </w:tcPr>
                <w:p w:rsidR="0099180A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lastRenderedPageBreak/>
                    <w:t>ОК 9.</w:t>
                  </w:r>
                </w:p>
              </w:tc>
              <w:tc>
                <w:tcPr>
                  <w:tcW w:w="3790" w:type="dxa"/>
                </w:tcPr>
                <w:p w:rsidR="0099180A" w:rsidRDefault="0099180A" w:rsidP="00343C30">
                  <w:pPr>
                    <w:framePr w:hSpace="180" w:wrap="around" w:vAnchor="text" w:hAnchor="text" w:y="1"/>
                    <w:suppressOverlap/>
                    <w:jc w:val="both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Использовать информационные технологии в профессиональной деятельности.</w:t>
                  </w:r>
                </w:p>
              </w:tc>
              <w:tc>
                <w:tcPr>
                  <w:tcW w:w="1176" w:type="dxa"/>
                  <w:vAlign w:val="center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+</w:t>
                  </w:r>
                </w:p>
              </w:tc>
            </w:tr>
            <w:tr w:rsidR="0099180A" w:rsidRPr="00243F72" w:rsidTr="00343C30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Align w:val="center"/>
                </w:tcPr>
                <w:p w:rsidR="0099180A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ОК 10.</w:t>
                  </w:r>
                </w:p>
              </w:tc>
              <w:tc>
                <w:tcPr>
                  <w:tcW w:w="3790" w:type="dxa"/>
                </w:tcPr>
                <w:p w:rsidR="0099180A" w:rsidRDefault="0099180A" w:rsidP="00343C30">
                  <w:pPr>
                    <w:framePr w:hSpace="180" w:wrap="around" w:vAnchor="text" w:hAnchor="text" w:y="1"/>
                    <w:suppressOverlap/>
                    <w:jc w:val="both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Пользоваться профессиональной документацией на государственном и иностранном языке.</w:t>
                  </w:r>
                </w:p>
              </w:tc>
              <w:tc>
                <w:tcPr>
                  <w:tcW w:w="1176" w:type="dxa"/>
                  <w:vAlign w:val="center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:rsidR="0099180A" w:rsidRPr="00243F72" w:rsidRDefault="0099180A" w:rsidP="00343C30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+</w:t>
                  </w:r>
                </w:p>
              </w:tc>
            </w:tr>
          </w:tbl>
          <w:p w:rsidR="0099180A" w:rsidRPr="00243F72" w:rsidRDefault="0099180A" w:rsidP="00343C30">
            <w:pPr>
              <w:overflowPunct w:val="0"/>
              <w:jc w:val="both"/>
              <w:textAlignment w:val="baseline"/>
              <w:rPr>
                <w:sz w:val="20"/>
                <w:szCs w:val="20"/>
              </w:rPr>
            </w:pPr>
            <w:r w:rsidRPr="00243F72">
              <w:rPr>
                <w:sz w:val="20"/>
                <w:szCs w:val="20"/>
              </w:rPr>
              <w:t xml:space="preserve">Оценка освоения профессиональных компетенций </w:t>
            </w:r>
            <w:r w:rsidRPr="00701CDB">
              <w:rPr>
                <w:sz w:val="20"/>
                <w:szCs w:val="20"/>
              </w:rPr>
              <w:t>по основному виду деятельности:</w:t>
            </w:r>
            <w:r>
              <w:rPr>
                <w:sz w:val="20"/>
                <w:szCs w:val="20"/>
              </w:rPr>
              <w:t xml:space="preserve"> </w:t>
            </w:r>
            <w:r w:rsidRPr="009B3B32">
              <w:rPr>
                <w:sz w:val="20"/>
                <w:szCs w:val="20"/>
              </w:rPr>
              <w:t>Проектирование, разработка и оптимизация веб-приложений</w:t>
            </w:r>
            <w:r>
              <w:rPr>
                <w:sz w:val="20"/>
                <w:szCs w:val="20"/>
              </w:rPr>
              <w:t>:</w:t>
            </w:r>
          </w:p>
        </w:tc>
      </w:tr>
      <w:tr w:rsidR="0099180A" w:rsidRPr="008846F9" w:rsidTr="00343C30">
        <w:tblPrEx>
          <w:tblCellMar>
            <w:left w:w="108" w:type="dxa"/>
            <w:right w:w="108" w:type="dxa"/>
          </w:tblCellMar>
        </w:tblPrEx>
        <w:trPr>
          <w:trHeight w:val="930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180A" w:rsidRPr="007918B6" w:rsidRDefault="0099180A" w:rsidP="00343C30">
            <w:pPr>
              <w:jc w:val="center"/>
              <w:rPr>
                <w:rFonts w:eastAsia="Calibri"/>
                <w:sz w:val="20"/>
                <w:szCs w:val="20"/>
              </w:rPr>
            </w:pPr>
            <w:r w:rsidRPr="007918B6">
              <w:rPr>
                <w:rFonts w:eastAsia="Calibri"/>
                <w:sz w:val="20"/>
                <w:szCs w:val="20"/>
              </w:rPr>
              <w:lastRenderedPageBreak/>
              <w:t>Профессиональные компетенции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180A" w:rsidRPr="003756F8" w:rsidRDefault="0099180A" w:rsidP="00343C30">
            <w:pPr>
              <w:jc w:val="center"/>
              <w:rPr>
                <w:rFonts w:eastAsia="Calibri"/>
                <w:sz w:val="20"/>
                <w:szCs w:val="20"/>
              </w:rPr>
            </w:pPr>
            <w:r w:rsidRPr="003756F8">
              <w:rPr>
                <w:rFonts w:eastAsia="Calibri"/>
                <w:sz w:val="20"/>
                <w:szCs w:val="20"/>
              </w:rPr>
              <w:t xml:space="preserve">Виды работ, выполненные во время </w:t>
            </w:r>
            <w:r w:rsidRPr="003756F8">
              <w:rPr>
                <w:sz w:val="20"/>
                <w:szCs w:val="20"/>
              </w:rPr>
              <w:t xml:space="preserve">производственной (по профилю специальности) </w:t>
            </w:r>
            <w:r w:rsidRPr="003756F8">
              <w:rPr>
                <w:rFonts w:eastAsia="Calibri"/>
                <w:sz w:val="20"/>
                <w:szCs w:val="20"/>
              </w:rPr>
              <w:t>практики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180A" w:rsidRPr="007918B6" w:rsidRDefault="0099180A" w:rsidP="00343C30">
            <w:pPr>
              <w:jc w:val="center"/>
              <w:rPr>
                <w:rFonts w:eastAsia="Calibri"/>
                <w:sz w:val="20"/>
                <w:szCs w:val="20"/>
              </w:rPr>
            </w:pPr>
            <w:r w:rsidRPr="007918B6">
              <w:rPr>
                <w:rFonts w:eastAsia="Calibri"/>
                <w:sz w:val="20"/>
                <w:szCs w:val="20"/>
              </w:rPr>
              <w:t>Объем работ, часов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180A" w:rsidRPr="007918B6" w:rsidRDefault="0099180A" w:rsidP="00343C30">
            <w:pPr>
              <w:jc w:val="center"/>
              <w:rPr>
                <w:rFonts w:eastAsia="Calibri"/>
                <w:sz w:val="20"/>
                <w:szCs w:val="20"/>
              </w:rPr>
            </w:pPr>
            <w:r w:rsidRPr="007918B6">
              <w:rPr>
                <w:rFonts w:eastAsia="Calibri"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</w:tc>
      </w:tr>
      <w:tr w:rsidR="0099180A" w:rsidRPr="008846F9" w:rsidTr="00343C30">
        <w:tblPrEx>
          <w:tblCellMar>
            <w:left w:w="108" w:type="dxa"/>
            <w:right w:w="108" w:type="dxa"/>
          </w:tblCellMar>
        </w:tblPrEx>
        <w:trPr>
          <w:trHeight w:val="930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9180A" w:rsidRPr="007918B6" w:rsidRDefault="0099180A" w:rsidP="00343C30">
            <w:pPr>
              <w:rPr>
                <w:rFonts w:eastAsia="Calibri"/>
                <w:sz w:val="20"/>
                <w:szCs w:val="20"/>
              </w:rPr>
            </w:pPr>
            <w:r w:rsidRPr="00890192">
              <w:rPr>
                <w:rFonts w:eastAsia="Calibri"/>
                <w:sz w:val="20"/>
                <w:szCs w:val="20"/>
              </w:rPr>
              <w:t>ПК 9.1. Разрабатывать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техническое задание на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веб-приложение в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соответствии с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требованиями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заказчика.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9180A" w:rsidRPr="005F094A" w:rsidRDefault="0099180A" w:rsidP="00343C30">
            <w:pPr>
              <w:jc w:val="both"/>
              <w:rPr>
                <w:rFonts w:eastAsia="Calibri"/>
                <w:sz w:val="20"/>
                <w:szCs w:val="20"/>
              </w:rPr>
            </w:pPr>
            <w:r w:rsidRPr="00890192">
              <w:rPr>
                <w:rFonts w:eastAsia="Calibri"/>
                <w:sz w:val="20"/>
                <w:szCs w:val="20"/>
              </w:rPr>
              <w:t>Проводить анкетирование.</w:t>
            </w:r>
            <w:r>
              <w:rPr>
                <w:rFonts w:eastAsia="Calibri"/>
                <w:sz w:val="20"/>
                <w:szCs w:val="20"/>
              </w:rPr>
              <w:br/>
            </w:r>
            <w:r w:rsidRPr="00890192">
              <w:rPr>
                <w:rFonts w:eastAsia="Calibri"/>
                <w:sz w:val="20"/>
                <w:szCs w:val="20"/>
              </w:rPr>
              <w:t>Проводить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интервьюирование.</w:t>
            </w:r>
            <w:r>
              <w:rPr>
                <w:rFonts w:eastAsia="Calibri"/>
                <w:sz w:val="20"/>
                <w:szCs w:val="20"/>
              </w:rPr>
              <w:br/>
            </w:r>
            <w:r w:rsidRPr="00890192">
              <w:rPr>
                <w:rFonts w:eastAsia="Calibri"/>
                <w:sz w:val="20"/>
                <w:szCs w:val="20"/>
              </w:rPr>
              <w:t>Оформлять техническую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документацию.</w:t>
            </w:r>
            <w:r>
              <w:rPr>
                <w:rFonts w:eastAsia="Calibri"/>
                <w:sz w:val="20"/>
                <w:szCs w:val="20"/>
              </w:rPr>
              <w:br/>
            </w:r>
            <w:r w:rsidRPr="00890192">
              <w:rPr>
                <w:rFonts w:eastAsia="Calibri"/>
                <w:sz w:val="20"/>
                <w:szCs w:val="20"/>
              </w:rPr>
              <w:t>Осуществлять выбор одного из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типовых решений.</w:t>
            </w:r>
            <w:r>
              <w:rPr>
                <w:rFonts w:eastAsia="Calibri"/>
                <w:sz w:val="20"/>
                <w:szCs w:val="20"/>
              </w:rPr>
              <w:br/>
            </w:r>
            <w:r w:rsidRPr="00890192">
              <w:rPr>
                <w:rFonts w:eastAsia="Calibri"/>
                <w:sz w:val="20"/>
                <w:szCs w:val="20"/>
              </w:rPr>
              <w:t>Работать со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специализированным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программным обеспечением для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планирования времени и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организации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работы с клиентами.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9180A" w:rsidRPr="007918B6" w:rsidRDefault="0099180A" w:rsidP="00343C30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18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9180A" w:rsidRPr="005F094A" w:rsidRDefault="0099180A" w:rsidP="00343C30">
            <w:pPr>
              <w:jc w:val="center"/>
              <w:rPr>
                <w:rFonts w:eastAsia="Calibri"/>
                <w:sz w:val="20"/>
                <w:szCs w:val="20"/>
                <w:u w:val="single"/>
              </w:rPr>
            </w:pPr>
            <w:r w:rsidRPr="005F094A">
              <w:rPr>
                <w:rFonts w:eastAsia="Calibri"/>
                <w:sz w:val="20"/>
                <w:szCs w:val="20"/>
                <w:u w:val="single"/>
              </w:rPr>
              <w:t>соответствует</w:t>
            </w:r>
          </w:p>
        </w:tc>
      </w:tr>
      <w:tr w:rsidR="0099180A" w:rsidRPr="008846F9" w:rsidTr="00343C30">
        <w:tblPrEx>
          <w:tblCellMar>
            <w:left w:w="108" w:type="dxa"/>
            <w:right w:w="108" w:type="dxa"/>
          </w:tblCellMar>
        </w:tblPrEx>
        <w:trPr>
          <w:trHeight w:val="920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9180A" w:rsidRPr="007918B6" w:rsidRDefault="0099180A" w:rsidP="00343C30">
            <w:pPr>
              <w:rPr>
                <w:rFonts w:eastAsia="Calibri"/>
                <w:sz w:val="20"/>
                <w:szCs w:val="20"/>
              </w:rPr>
            </w:pPr>
            <w:r w:rsidRPr="00890192">
              <w:rPr>
                <w:rFonts w:eastAsia="Calibri"/>
                <w:sz w:val="20"/>
                <w:szCs w:val="20"/>
              </w:rPr>
              <w:t>ПК 9.2. Разрабатывать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веб-приложение в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соответствии с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техническим заданием.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9180A" w:rsidRPr="005F094A" w:rsidRDefault="0099180A" w:rsidP="00343C30">
            <w:pPr>
              <w:jc w:val="both"/>
              <w:rPr>
                <w:rFonts w:eastAsia="Calibri"/>
                <w:sz w:val="20"/>
                <w:szCs w:val="20"/>
              </w:rPr>
            </w:pPr>
            <w:r w:rsidRPr="009B3B32">
              <w:rPr>
                <w:rFonts w:eastAsia="Calibri"/>
                <w:sz w:val="20"/>
                <w:szCs w:val="20"/>
              </w:rPr>
              <w:t>Разрабатывать программный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код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клиентской и серверной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части веб-приложений.</w:t>
            </w:r>
            <w:r>
              <w:rPr>
                <w:rFonts w:eastAsia="Calibri"/>
                <w:sz w:val="20"/>
                <w:szCs w:val="20"/>
              </w:rPr>
              <w:br/>
            </w:r>
            <w:r w:rsidRPr="009B3B32">
              <w:rPr>
                <w:rFonts w:eastAsia="Calibri"/>
                <w:sz w:val="20"/>
                <w:szCs w:val="20"/>
              </w:rPr>
              <w:t>Использовать язык разметки страниц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веб-приложения.</w:t>
            </w:r>
            <w:r>
              <w:rPr>
                <w:rFonts w:eastAsia="Calibri"/>
                <w:sz w:val="20"/>
                <w:szCs w:val="20"/>
              </w:rPr>
              <w:br/>
            </w:r>
            <w:r w:rsidRPr="009B3B32">
              <w:rPr>
                <w:rFonts w:eastAsia="Calibri"/>
                <w:sz w:val="20"/>
                <w:szCs w:val="20"/>
              </w:rPr>
              <w:t>Оформлять код программы в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соответствии со стандартом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кодирования.</w:t>
            </w:r>
            <w:r>
              <w:rPr>
                <w:rFonts w:eastAsia="Calibri"/>
                <w:sz w:val="20"/>
                <w:szCs w:val="20"/>
              </w:rPr>
              <w:br/>
            </w:r>
            <w:r w:rsidRPr="009B3B32">
              <w:rPr>
                <w:rFonts w:eastAsia="Calibri"/>
                <w:sz w:val="20"/>
                <w:szCs w:val="20"/>
              </w:rPr>
              <w:t>Использовать объектные модели веб-приложений и браузера.</w:t>
            </w:r>
            <w:r>
              <w:rPr>
                <w:rFonts w:eastAsia="Calibri"/>
                <w:sz w:val="20"/>
                <w:szCs w:val="20"/>
              </w:rPr>
              <w:br/>
            </w:r>
            <w:r w:rsidRPr="009B3B32">
              <w:rPr>
                <w:rFonts w:eastAsia="Calibri"/>
                <w:sz w:val="20"/>
                <w:szCs w:val="20"/>
              </w:rPr>
              <w:t>Использовать открытые библиотеки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(</w:t>
            </w:r>
            <w:proofErr w:type="spellStart"/>
            <w:r w:rsidRPr="009B3B32">
              <w:rPr>
                <w:rFonts w:eastAsia="Calibri"/>
                <w:sz w:val="20"/>
                <w:szCs w:val="20"/>
              </w:rPr>
              <w:t>framework</w:t>
            </w:r>
            <w:proofErr w:type="spellEnd"/>
            <w:r w:rsidRPr="009B3B32">
              <w:rPr>
                <w:rFonts w:eastAsia="Calibri"/>
                <w:sz w:val="20"/>
                <w:szCs w:val="20"/>
              </w:rPr>
              <w:t>).</w:t>
            </w:r>
            <w:r>
              <w:rPr>
                <w:rFonts w:eastAsia="Calibri"/>
                <w:sz w:val="20"/>
                <w:szCs w:val="20"/>
              </w:rPr>
              <w:br/>
            </w:r>
            <w:r w:rsidRPr="009B3B32">
              <w:rPr>
                <w:rFonts w:eastAsia="Calibri"/>
                <w:sz w:val="20"/>
                <w:szCs w:val="20"/>
              </w:rPr>
              <w:t>Использовать выбранную среду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программирования и средства системы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управления базами данных</w:t>
            </w:r>
            <w:r>
              <w:rPr>
                <w:rFonts w:eastAsia="Calibri"/>
                <w:sz w:val="20"/>
                <w:szCs w:val="20"/>
              </w:rPr>
              <w:t>.</w:t>
            </w:r>
            <w:r>
              <w:rPr>
                <w:rFonts w:eastAsia="Calibri"/>
                <w:sz w:val="20"/>
                <w:szCs w:val="20"/>
              </w:rPr>
              <w:br/>
            </w:r>
            <w:r w:rsidRPr="009B3B32">
              <w:rPr>
                <w:rFonts w:eastAsia="Calibri"/>
                <w:sz w:val="20"/>
                <w:szCs w:val="20"/>
              </w:rPr>
              <w:t>Осуществлять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взаимодействие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клиентской и серверной частей веб-приложений.</w:t>
            </w:r>
            <w:r>
              <w:rPr>
                <w:rFonts w:eastAsia="Calibri"/>
                <w:sz w:val="20"/>
                <w:szCs w:val="20"/>
              </w:rPr>
              <w:br/>
            </w:r>
            <w:r w:rsidRPr="009B3B32">
              <w:rPr>
                <w:rFonts w:eastAsia="Calibri"/>
                <w:sz w:val="20"/>
                <w:szCs w:val="20"/>
              </w:rPr>
              <w:t>Разрабатывать и проектировать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информационные системы.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9180A" w:rsidRPr="007918B6" w:rsidRDefault="0099180A" w:rsidP="00343C30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9180A" w:rsidRPr="005F094A" w:rsidRDefault="0099180A" w:rsidP="00343C30">
            <w:pPr>
              <w:jc w:val="center"/>
              <w:rPr>
                <w:rFonts w:eastAsia="Calibri"/>
                <w:sz w:val="20"/>
                <w:szCs w:val="20"/>
                <w:u w:val="single"/>
              </w:rPr>
            </w:pPr>
            <w:r w:rsidRPr="005F094A">
              <w:rPr>
                <w:rFonts w:eastAsia="Calibri"/>
                <w:sz w:val="20"/>
                <w:szCs w:val="20"/>
                <w:u w:val="single"/>
              </w:rPr>
              <w:t>соответствует</w:t>
            </w:r>
          </w:p>
        </w:tc>
      </w:tr>
      <w:tr w:rsidR="0099180A" w:rsidRPr="008846F9" w:rsidTr="00343C30">
        <w:tblPrEx>
          <w:tblCellMar>
            <w:left w:w="108" w:type="dxa"/>
            <w:right w:w="108" w:type="dxa"/>
          </w:tblCellMar>
        </w:tblPrEx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0A" w:rsidRPr="00DD7BA6" w:rsidRDefault="0099180A" w:rsidP="00343C30">
            <w:pPr>
              <w:rPr>
                <w:rFonts w:eastAsia="Calibri"/>
                <w:sz w:val="20"/>
                <w:szCs w:val="20"/>
              </w:rPr>
            </w:pPr>
            <w:r w:rsidRPr="00890192">
              <w:rPr>
                <w:rFonts w:eastAsia="Calibri"/>
                <w:sz w:val="20"/>
                <w:szCs w:val="20"/>
              </w:rPr>
              <w:t>ПК 9.3. Разрабатывать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интерфейс пользователя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веб-приложений в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соответствии с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техническим заданием.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0A" w:rsidRPr="007918B6" w:rsidRDefault="0099180A" w:rsidP="00343C30">
            <w:pPr>
              <w:jc w:val="both"/>
              <w:rPr>
                <w:rFonts w:eastAsia="Calibri"/>
                <w:sz w:val="20"/>
                <w:szCs w:val="20"/>
              </w:rPr>
            </w:pPr>
            <w:r w:rsidRPr="009B3B32">
              <w:rPr>
                <w:rFonts w:eastAsia="Calibri"/>
                <w:sz w:val="20"/>
                <w:szCs w:val="20"/>
              </w:rPr>
              <w:t>Разрабатывать программный код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клиентской части веб-приложений.</w:t>
            </w:r>
            <w:r>
              <w:rPr>
                <w:rFonts w:eastAsia="Calibri"/>
                <w:sz w:val="20"/>
                <w:szCs w:val="20"/>
              </w:rPr>
              <w:br/>
            </w:r>
            <w:r w:rsidRPr="009B3B32">
              <w:rPr>
                <w:rFonts w:eastAsia="Calibri"/>
                <w:sz w:val="20"/>
                <w:szCs w:val="20"/>
              </w:rPr>
              <w:t>Оформлять код программы в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соответствии со стандартом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кодирования.</w:t>
            </w:r>
            <w:r>
              <w:rPr>
                <w:rFonts w:eastAsia="Calibri"/>
                <w:sz w:val="20"/>
                <w:szCs w:val="20"/>
              </w:rPr>
              <w:br/>
            </w:r>
            <w:r w:rsidRPr="009B3B32">
              <w:rPr>
                <w:rFonts w:eastAsia="Calibri"/>
                <w:sz w:val="20"/>
                <w:szCs w:val="20"/>
              </w:rPr>
              <w:t>Использовать объектные модели веб-приложений и браузера.</w:t>
            </w:r>
            <w:r>
              <w:rPr>
                <w:rFonts w:eastAsia="Calibri"/>
                <w:sz w:val="20"/>
                <w:szCs w:val="20"/>
              </w:rPr>
              <w:br/>
            </w:r>
            <w:r w:rsidRPr="009B3B32">
              <w:rPr>
                <w:rFonts w:eastAsia="Calibri"/>
                <w:sz w:val="20"/>
                <w:szCs w:val="20"/>
              </w:rPr>
              <w:t>Разрабатывать анимацию для веб-приложений для повышения его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доступности и визуальной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привлекательности (</w:t>
            </w:r>
            <w:proofErr w:type="spellStart"/>
            <w:r w:rsidRPr="009B3B32">
              <w:rPr>
                <w:rFonts w:eastAsia="Calibri"/>
                <w:sz w:val="20"/>
                <w:szCs w:val="20"/>
              </w:rPr>
              <w:t>Canvas</w:t>
            </w:r>
            <w:proofErr w:type="spellEnd"/>
            <w:r w:rsidRPr="009B3B32">
              <w:rPr>
                <w:rFonts w:eastAsia="Calibri"/>
                <w:sz w:val="20"/>
                <w:szCs w:val="20"/>
              </w:rPr>
              <w:t>).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180A" w:rsidRPr="007918B6" w:rsidRDefault="0099180A" w:rsidP="00343C30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180A" w:rsidRPr="005F094A" w:rsidRDefault="0099180A" w:rsidP="00343C30">
            <w:pPr>
              <w:jc w:val="center"/>
              <w:rPr>
                <w:rFonts w:eastAsia="Calibri"/>
                <w:sz w:val="20"/>
                <w:szCs w:val="20"/>
                <w:u w:val="single"/>
              </w:rPr>
            </w:pPr>
            <w:r w:rsidRPr="005F094A">
              <w:rPr>
                <w:rFonts w:eastAsia="Calibri"/>
                <w:sz w:val="20"/>
                <w:szCs w:val="20"/>
                <w:u w:val="single"/>
              </w:rPr>
              <w:t>соответствуе</w:t>
            </w:r>
            <w:r>
              <w:rPr>
                <w:rFonts w:eastAsia="Calibri"/>
                <w:sz w:val="20"/>
                <w:szCs w:val="20"/>
                <w:u w:val="single"/>
              </w:rPr>
              <w:t>т</w:t>
            </w:r>
          </w:p>
        </w:tc>
      </w:tr>
      <w:tr w:rsidR="0099180A" w:rsidRPr="008846F9" w:rsidTr="00343C30">
        <w:tblPrEx>
          <w:tblCellMar>
            <w:left w:w="108" w:type="dxa"/>
            <w:right w:w="108" w:type="dxa"/>
          </w:tblCellMar>
        </w:tblPrEx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0A" w:rsidRPr="00890192" w:rsidRDefault="0099180A" w:rsidP="00343C30">
            <w:pPr>
              <w:rPr>
                <w:rFonts w:eastAsia="Calibri"/>
                <w:sz w:val="20"/>
                <w:szCs w:val="20"/>
              </w:rPr>
            </w:pPr>
            <w:r w:rsidRPr="00890192">
              <w:rPr>
                <w:rFonts w:eastAsia="Calibri"/>
                <w:sz w:val="20"/>
                <w:szCs w:val="20"/>
              </w:rPr>
              <w:t>ПК 9.4 Осуществлять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техническое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сопровождение и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восстановление веб-приложений в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lastRenderedPageBreak/>
              <w:t>соответствии с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техническим заданием.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0A" w:rsidRPr="007918B6" w:rsidRDefault="0099180A" w:rsidP="00343C30">
            <w:pPr>
              <w:jc w:val="both"/>
              <w:rPr>
                <w:rFonts w:eastAsia="Calibri"/>
                <w:sz w:val="20"/>
                <w:szCs w:val="20"/>
              </w:rPr>
            </w:pPr>
            <w:r w:rsidRPr="009B3B32">
              <w:rPr>
                <w:rFonts w:eastAsia="Calibri"/>
                <w:sz w:val="20"/>
                <w:szCs w:val="20"/>
              </w:rPr>
              <w:lastRenderedPageBreak/>
              <w:t>Подключать и настраивать системы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мониторинга работы Веб-приложений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и сбора статистики его использования.</w:t>
            </w:r>
            <w:r>
              <w:rPr>
                <w:rFonts w:eastAsia="Calibri"/>
                <w:sz w:val="20"/>
                <w:szCs w:val="20"/>
              </w:rPr>
              <w:br/>
            </w:r>
            <w:r w:rsidRPr="009B3B32">
              <w:rPr>
                <w:rFonts w:eastAsia="Calibri"/>
                <w:sz w:val="20"/>
                <w:szCs w:val="20"/>
              </w:rPr>
              <w:t>Устанавливать и настраивать веб-</w:t>
            </w:r>
            <w:r w:rsidRPr="009B3B32">
              <w:rPr>
                <w:rFonts w:eastAsia="Calibri"/>
                <w:sz w:val="20"/>
                <w:szCs w:val="20"/>
              </w:rPr>
              <w:lastRenderedPageBreak/>
              <w:t>сервера, СУБД для организации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работы веб-приложений.</w:t>
            </w:r>
            <w:r>
              <w:rPr>
                <w:rFonts w:eastAsia="Calibri"/>
                <w:sz w:val="20"/>
                <w:szCs w:val="20"/>
              </w:rPr>
              <w:br/>
            </w:r>
            <w:r w:rsidRPr="009B3B32">
              <w:rPr>
                <w:rFonts w:eastAsia="Calibri"/>
                <w:sz w:val="20"/>
                <w:szCs w:val="20"/>
              </w:rPr>
              <w:t xml:space="preserve">Работать с системами </w:t>
            </w:r>
            <w:proofErr w:type="spellStart"/>
            <w:r w:rsidRPr="009B3B32">
              <w:rPr>
                <w:rFonts w:eastAsia="Calibri"/>
                <w:sz w:val="20"/>
                <w:szCs w:val="20"/>
              </w:rPr>
              <w:t>Helpdesk</w:t>
            </w:r>
            <w:proofErr w:type="spellEnd"/>
            <w:r w:rsidRPr="009B3B32">
              <w:rPr>
                <w:rFonts w:eastAsia="Calibri"/>
                <w:sz w:val="20"/>
                <w:szCs w:val="20"/>
              </w:rPr>
              <w:t>.</w:t>
            </w:r>
            <w:r>
              <w:rPr>
                <w:rFonts w:eastAsia="Calibri"/>
                <w:sz w:val="20"/>
                <w:szCs w:val="20"/>
              </w:rPr>
              <w:br/>
            </w:r>
            <w:r w:rsidRPr="009B3B32">
              <w:rPr>
                <w:rFonts w:eastAsia="Calibri"/>
                <w:sz w:val="20"/>
                <w:szCs w:val="20"/>
              </w:rPr>
              <w:t>Выяснять из беседы с заказчиком и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понимать причины возникших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аварийных ситуаций с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информационным ресурсом.</w:t>
            </w:r>
            <w:r>
              <w:rPr>
                <w:rFonts w:eastAsia="Calibri"/>
                <w:sz w:val="20"/>
                <w:szCs w:val="20"/>
              </w:rPr>
              <w:br/>
            </w:r>
            <w:r w:rsidRPr="009B3B32">
              <w:rPr>
                <w:rFonts w:eastAsia="Calibri"/>
                <w:sz w:val="20"/>
                <w:szCs w:val="20"/>
              </w:rPr>
              <w:t>Анализировать и решать типовые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запросы заказчиков.</w:t>
            </w:r>
            <w:r>
              <w:rPr>
                <w:rFonts w:eastAsia="Calibri"/>
                <w:sz w:val="20"/>
                <w:szCs w:val="20"/>
              </w:rPr>
              <w:br/>
            </w:r>
            <w:r w:rsidRPr="009B3B32">
              <w:rPr>
                <w:rFonts w:eastAsia="Calibri"/>
                <w:sz w:val="20"/>
                <w:szCs w:val="20"/>
              </w:rPr>
              <w:t>Выполнять регламентные процедуры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по резервированию данных.</w:t>
            </w:r>
            <w:r>
              <w:rPr>
                <w:rFonts w:eastAsia="Calibri"/>
                <w:sz w:val="20"/>
                <w:szCs w:val="20"/>
              </w:rPr>
              <w:br/>
            </w:r>
            <w:r w:rsidRPr="009B3B32">
              <w:rPr>
                <w:rFonts w:eastAsia="Calibri"/>
                <w:sz w:val="20"/>
                <w:szCs w:val="20"/>
              </w:rPr>
              <w:t>Устанавливать прикладное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программное обеспечение для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резервирования веб-приложений.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180A" w:rsidRDefault="0099180A" w:rsidP="00343C30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lastRenderedPageBreak/>
              <w:t>10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180A" w:rsidRPr="005F094A" w:rsidRDefault="0099180A" w:rsidP="00343C30">
            <w:pPr>
              <w:jc w:val="center"/>
              <w:rPr>
                <w:rFonts w:eastAsia="Calibri"/>
                <w:sz w:val="20"/>
                <w:szCs w:val="20"/>
                <w:u w:val="single"/>
              </w:rPr>
            </w:pPr>
            <w:r w:rsidRPr="005F094A">
              <w:rPr>
                <w:rFonts w:eastAsia="Calibri"/>
                <w:sz w:val="20"/>
                <w:szCs w:val="20"/>
                <w:u w:val="single"/>
              </w:rPr>
              <w:t>соответствуе</w:t>
            </w:r>
            <w:r>
              <w:rPr>
                <w:rFonts w:eastAsia="Calibri"/>
                <w:sz w:val="20"/>
                <w:szCs w:val="20"/>
                <w:u w:val="single"/>
              </w:rPr>
              <w:t>т</w:t>
            </w:r>
          </w:p>
        </w:tc>
      </w:tr>
      <w:tr w:rsidR="0099180A" w:rsidRPr="008846F9" w:rsidTr="00343C30">
        <w:tblPrEx>
          <w:tblCellMar>
            <w:left w:w="108" w:type="dxa"/>
            <w:right w:w="108" w:type="dxa"/>
          </w:tblCellMar>
        </w:tblPrEx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0A" w:rsidRPr="00890192" w:rsidRDefault="0099180A" w:rsidP="00343C30">
            <w:pPr>
              <w:rPr>
                <w:rFonts w:eastAsia="Calibri"/>
                <w:sz w:val="20"/>
                <w:szCs w:val="20"/>
              </w:rPr>
            </w:pPr>
            <w:r w:rsidRPr="00890192">
              <w:rPr>
                <w:rFonts w:eastAsia="Calibri"/>
                <w:sz w:val="20"/>
                <w:szCs w:val="20"/>
              </w:rPr>
              <w:lastRenderedPageBreak/>
              <w:t>ПК 9.5. Производить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тестирование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разработанного веб</w:t>
            </w:r>
            <w:r>
              <w:rPr>
                <w:rFonts w:eastAsia="Calibri"/>
                <w:sz w:val="20"/>
                <w:szCs w:val="20"/>
              </w:rPr>
              <w:t>-</w:t>
            </w:r>
            <w:r w:rsidRPr="00890192">
              <w:rPr>
                <w:rFonts w:eastAsia="Calibri"/>
                <w:sz w:val="20"/>
                <w:szCs w:val="20"/>
              </w:rPr>
              <w:t>приложения.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0A" w:rsidRPr="007918B6" w:rsidRDefault="0099180A" w:rsidP="00343C30">
            <w:pPr>
              <w:jc w:val="both"/>
              <w:rPr>
                <w:rFonts w:eastAsia="Calibri"/>
                <w:sz w:val="20"/>
                <w:szCs w:val="20"/>
              </w:rPr>
            </w:pPr>
            <w:r w:rsidRPr="009B3B32">
              <w:rPr>
                <w:rFonts w:eastAsia="Calibri"/>
                <w:sz w:val="20"/>
                <w:szCs w:val="20"/>
              </w:rPr>
              <w:t>Выполнять отладку и тестирование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программного кода (в том числе с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использованием инструментальных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средств).</w:t>
            </w:r>
            <w:r>
              <w:rPr>
                <w:rFonts w:eastAsia="Calibri"/>
                <w:sz w:val="20"/>
                <w:szCs w:val="20"/>
              </w:rPr>
              <w:br/>
            </w:r>
            <w:r w:rsidRPr="009B3B32">
              <w:rPr>
                <w:rFonts w:eastAsia="Calibri"/>
                <w:sz w:val="20"/>
                <w:szCs w:val="20"/>
              </w:rPr>
              <w:t>Выполнять оптимизацию и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proofErr w:type="spellStart"/>
            <w:r w:rsidRPr="009B3B32">
              <w:rPr>
                <w:rFonts w:eastAsia="Calibri"/>
                <w:sz w:val="20"/>
                <w:szCs w:val="20"/>
              </w:rPr>
              <w:t>рефакторинг</w:t>
            </w:r>
            <w:proofErr w:type="spellEnd"/>
            <w:r w:rsidRPr="009B3B32">
              <w:rPr>
                <w:rFonts w:eastAsia="Calibri"/>
                <w:sz w:val="20"/>
                <w:szCs w:val="20"/>
              </w:rPr>
              <w:t xml:space="preserve"> программного кода.</w:t>
            </w:r>
            <w:r>
              <w:rPr>
                <w:rFonts w:eastAsia="Calibri"/>
                <w:sz w:val="20"/>
                <w:szCs w:val="20"/>
              </w:rPr>
              <w:br/>
            </w:r>
            <w:r w:rsidRPr="009B3B32">
              <w:rPr>
                <w:rFonts w:eastAsia="Calibri"/>
                <w:sz w:val="20"/>
                <w:szCs w:val="20"/>
              </w:rPr>
              <w:t>Кодировать на скриптовых языках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программирования.</w:t>
            </w:r>
            <w:r>
              <w:rPr>
                <w:rFonts w:eastAsia="Calibri"/>
                <w:sz w:val="20"/>
                <w:szCs w:val="20"/>
              </w:rPr>
              <w:br/>
            </w:r>
            <w:r w:rsidRPr="009B3B32">
              <w:rPr>
                <w:rFonts w:eastAsia="Calibri"/>
                <w:sz w:val="20"/>
                <w:szCs w:val="20"/>
              </w:rPr>
              <w:t>Тестировать веб-приложения с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использованием тест-планов.</w:t>
            </w:r>
            <w:r>
              <w:rPr>
                <w:rFonts w:eastAsia="Calibri"/>
                <w:sz w:val="20"/>
                <w:szCs w:val="20"/>
              </w:rPr>
              <w:br/>
            </w:r>
            <w:r w:rsidRPr="009B3B32">
              <w:rPr>
                <w:rFonts w:eastAsia="Calibri"/>
                <w:sz w:val="20"/>
                <w:szCs w:val="20"/>
              </w:rPr>
              <w:t>Применять инструменты подготовки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тестовых данных.</w:t>
            </w:r>
            <w:r>
              <w:rPr>
                <w:rFonts w:eastAsia="Calibri"/>
                <w:sz w:val="20"/>
                <w:szCs w:val="20"/>
              </w:rPr>
              <w:br/>
            </w:r>
            <w:r w:rsidRPr="009B3B32">
              <w:rPr>
                <w:rFonts w:eastAsia="Calibri"/>
                <w:sz w:val="20"/>
                <w:szCs w:val="20"/>
              </w:rPr>
              <w:t>Выбирать и комбинировать техники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тестирования веб-приложений.</w:t>
            </w:r>
            <w:r>
              <w:rPr>
                <w:rFonts w:eastAsia="Calibri"/>
                <w:sz w:val="20"/>
                <w:szCs w:val="20"/>
              </w:rPr>
              <w:br/>
            </w:r>
            <w:r w:rsidRPr="009B3B32">
              <w:rPr>
                <w:rFonts w:eastAsia="Calibri"/>
                <w:sz w:val="20"/>
                <w:szCs w:val="20"/>
              </w:rPr>
              <w:t>Работать с системами контроля версий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в соответствии с регламентом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использования системы контроля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версий.</w:t>
            </w:r>
            <w:r>
              <w:rPr>
                <w:rFonts w:eastAsia="Calibri"/>
                <w:sz w:val="20"/>
                <w:szCs w:val="20"/>
              </w:rPr>
              <w:br/>
            </w:r>
            <w:r w:rsidRPr="009B3B32">
              <w:rPr>
                <w:rFonts w:eastAsia="Calibri"/>
                <w:sz w:val="20"/>
                <w:szCs w:val="20"/>
              </w:rPr>
              <w:t>Выполнять проверку веб-приложения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по техническому заданию.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180A" w:rsidRDefault="0099180A" w:rsidP="00343C30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180A" w:rsidRPr="005F094A" w:rsidRDefault="0099180A" w:rsidP="00343C30">
            <w:pPr>
              <w:jc w:val="center"/>
              <w:rPr>
                <w:rFonts w:eastAsia="Calibri"/>
                <w:sz w:val="20"/>
                <w:szCs w:val="20"/>
                <w:u w:val="single"/>
              </w:rPr>
            </w:pPr>
            <w:r w:rsidRPr="005F094A">
              <w:rPr>
                <w:rFonts w:eastAsia="Calibri"/>
                <w:sz w:val="20"/>
                <w:szCs w:val="20"/>
                <w:u w:val="single"/>
              </w:rPr>
              <w:t>соответствуе</w:t>
            </w:r>
            <w:r>
              <w:rPr>
                <w:rFonts w:eastAsia="Calibri"/>
                <w:sz w:val="20"/>
                <w:szCs w:val="20"/>
                <w:u w:val="single"/>
              </w:rPr>
              <w:t>т</w:t>
            </w:r>
          </w:p>
        </w:tc>
      </w:tr>
      <w:tr w:rsidR="0099180A" w:rsidRPr="008846F9" w:rsidTr="00343C30">
        <w:tblPrEx>
          <w:tblCellMar>
            <w:left w:w="108" w:type="dxa"/>
            <w:right w:w="108" w:type="dxa"/>
          </w:tblCellMar>
        </w:tblPrEx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0A" w:rsidRPr="00890192" w:rsidRDefault="0099180A" w:rsidP="00343C30">
            <w:pPr>
              <w:rPr>
                <w:rFonts w:eastAsia="Calibri"/>
                <w:sz w:val="20"/>
                <w:szCs w:val="20"/>
              </w:rPr>
            </w:pPr>
            <w:r w:rsidRPr="00890192">
              <w:rPr>
                <w:rFonts w:eastAsia="Calibri"/>
                <w:sz w:val="20"/>
                <w:szCs w:val="20"/>
              </w:rPr>
              <w:t>ПК 9.6. Размещать веб</w:t>
            </w:r>
            <w:r>
              <w:rPr>
                <w:rFonts w:eastAsia="Calibri"/>
                <w:sz w:val="20"/>
                <w:szCs w:val="20"/>
              </w:rPr>
              <w:t>-</w:t>
            </w:r>
            <w:r w:rsidRPr="00890192">
              <w:rPr>
                <w:rFonts w:eastAsia="Calibri"/>
                <w:sz w:val="20"/>
                <w:szCs w:val="20"/>
              </w:rPr>
              <w:t>приложения в сети в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соответствии с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техническим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заданием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0A" w:rsidRPr="007918B6" w:rsidRDefault="0099180A" w:rsidP="00343C30">
            <w:pPr>
              <w:jc w:val="both"/>
              <w:rPr>
                <w:rFonts w:eastAsia="Calibri"/>
                <w:sz w:val="20"/>
                <w:szCs w:val="20"/>
              </w:rPr>
            </w:pPr>
            <w:r w:rsidRPr="009B3B32">
              <w:rPr>
                <w:rFonts w:eastAsia="Calibri"/>
                <w:sz w:val="20"/>
                <w:szCs w:val="20"/>
              </w:rPr>
              <w:t>Выбирать хостинг в соответствии с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параметрами веб-приложения.</w:t>
            </w:r>
            <w:r>
              <w:rPr>
                <w:rFonts w:eastAsia="Calibri"/>
                <w:sz w:val="20"/>
                <w:szCs w:val="20"/>
              </w:rPr>
              <w:br/>
            </w:r>
            <w:r w:rsidRPr="009B3B32">
              <w:rPr>
                <w:rFonts w:eastAsia="Calibri"/>
                <w:sz w:val="20"/>
                <w:szCs w:val="20"/>
              </w:rPr>
              <w:t>Составлять сравнительную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характеристику хостингов.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180A" w:rsidRDefault="0099180A" w:rsidP="00343C30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180A" w:rsidRPr="005F094A" w:rsidRDefault="0099180A" w:rsidP="00343C30">
            <w:pPr>
              <w:jc w:val="center"/>
              <w:rPr>
                <w:rFonts w:eastAsia="Calibri"/>
                <w:sz w:val="20"/>
                <w:szCs w:val="20"/>
                <w:u w:val="single"/>
              </w:rPr>
            </w:pPr>
            <w:r w:rsidRPr="005F094A">
              <w:rPr>
                <w:rFonts w:eastAsia="Calibri"/>
                <w:sz w:val="20"/>
                <w:szCs w:val="20"/>
                <w:u w:val="single"/>
              </w:rPr>
              <w:t>соответствуе</w:t>
            </w:r>
            <w:r>
              <w:rPr>
                <w:rFonts w:eastAsia="Calibri"/>
                <w:sz w:val="20"/>
                <w:szCs w:val="20"/>
                <w:u w:val="single"/>
              </w:rPr>
              <w:t>т</w:t>
            </w:r>
          </w:p>
        </w:tc>
      </w:tr>
      <w:tr w:rsidR="0099180A" w:rsidRPr="008846F9" w:rsidTr="00343C30">
        <w:tblPrEx>
          <w:tblCellMar>
            <w:left w:w="108" w:type="dxa"/>
            <w:right w:w="108" w:type="dxa"/>
          </w:tblCellMar>
        </w:tblPrEx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0A" w:rsidRPr="00890192" w:rsidRDefault="0099180A" w:rsidP="00343C30">
            <w:pPr>
              <w:rPr>
                <w:rFonts w:eastAsia="Calibri"/>
                <w:sz w:val="20"/>
                <w:szCs w:val="20"/>
              </w:rPr>
            </w:pPr>
            <w:r w:rsidRPr="00890192">
              <w:rPr>
                <w:rFonts w:eastAsia="Calibri"/>
                <w:sz w:val="20"/>
                <w:szCs w:val="20"/>
              </w:rPr>
              <w:t>ПК 9.7. Осуществлять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сбор статистической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информации о работе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веб-приложений для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анализа эффективности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его работы.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0A" w:rsidRPr="007918B6" w:rsidRDefault="0099180A" w:rsidP="00343C30">
            <w:pPr>
              <w:jc w:val="both"/>
              <w:rPr>
                <w:rFonts w:eastAsia="Calibri"/>
                <w:sz w:val="20"/>
                <w:szCs w:val="20"/>
              </w:rPr>
            </w:pPr>
            <w:r w:rsidRPr="009B3B32">
              <w:rPr>
                <w:rFonts w:eastAsia="Calibri"/>
                <w:sz w:val="20"/>
                <w:szCs w:val="20"/>
              </w:rPr>
              <w:t>Подключать и настраивать системы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мониторинга работы Веб-приложений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и сбора статистики его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использования.</w:t>
            </w:r>
            <w:r>
              <w:rPr>
                <w:rFonts w:eastAsia="Calibri"/>
                <w:sz w:val="20"/>
                <w:szCs w:val="20"/>
              </w:rPr>
              <w:br/>
            </w:r>
            <w:r w:rsidRPr="009B3B32">
              <w:rPr>
                <w:rFonts w:eastAsia="Calibri"/>
                <w:sz w:val="20"/>
                <w:szCs w:val="20"/>
              </w:rPr>
              <w:t>Составлять отчет по основным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показателям использования Веб-приложений (рейтинг, источники и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поведение пользователей, конверсия и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др.).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180A" w:rsidRDefault="0099180A" w:rsidP="00343C30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180A" w:rsidRPr="005F094A" w:rsidRDefault="0099180A" w:rsidP="00343C30">
            <w:pPr>
              <w:jc w:val="center"/>
              <w:rPr>
                <w:rFonts w:eastAsia="Calibri"/>
                <w:sz w:val="20"/>
                <w:szCs w:val="20"/>
                <w:u w:val="single"/>
              </w:rPr>
            </w:pPr>
            <w:r w:rsidRPr="005F094A">
              <w:rPr>
                <w:rFonts w:eastAsia="Calibri"/>
                <w:sz w:val="20"/>
                <w:szCs w:val="20"/>
                <w:u w:val="single"/>
              </w:rPr>
              <w:t>соответствуе</w:t>
            </w:r>
            <w:r>
              <w:rPr>
                <w:rFonts w:eastAsia="Calibri"/>
                <w:sz w:val="20"/>
                <w:szCs w:val="20"/>
                <w:u w:val="single"/>
              </w:rPr>
              <w:t>т</w:t>
            </w:r>
          </w:p>
        </w:tc>
      </w:tr>
      <w:tr w:rsidR="0099180A" w:rsidRPr="008846F9" w:rsidTr="00343C30">
        <w:tblPrEx>
          <w:tblCellMar>
            <w:left w:w="108" w:type="dxa"/>
            <w:right w:w="108" w:type="dxa"/>
          </w:tblCellMar>
        </w:tblPrEx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0A" w:rsidRPr="00890192" w:rsidRDefault="0099180A" w:rsidP="00343C30">
            <w:pPr>
              <w:rPr>
                <w:rFonts w:eastAsia="Calibri"/>
                <w:sz w:val="20"/>
                <w:szCs w:val="20"/>
              </w:rPr>
            </w:pPr>
            <w:r w:rsidRPr="00890192">
              <w:rPr>
                <w:rFonts w:eastAsia="Calibri"/>
                <w:sz w:val="20"/>
                <w:szCs w:val="20"/>
              </w:rPr>
              <w:t>ПК 9.8. Осуществлять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аудит безопасности веб-приложения в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соответствии с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регламентами по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безопасности.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0A" w:rsidRPr="007918B6" w:rsidRDefault="0099180A" w:rsidP="00343C30">
            <w:pPr>
              <w:jc w:val="both"/>
              <w:rPr>
                <w:rFonts w:eastAsia="Calibri"/>
                <w:sz w:val="20"/>
                <w:szCs w:val="20"/>
              </w:rPr>
            </w:pPr>
            <w:r w:rsidRPr="009B3B32">
              <w:rPr>
                <w:rFonts w:eastAsia="Calibri"/>
                <w:sz w:val="20"/>
                <w:szCs w:val="20"/>
              </w:rPr>
              <w:t>Осуществлять аудит безопасности веб-приложений.</w:t>
            </w:r>
            <w:r>
              <w:rPr>
                <w:rFonts w:eastAsia="Calibri"/>
                <w:sz w:val="20"/>
                <w:szCs w:val="20"/>
              </w:rPr>
              <w:br/>
            </w:r>
            <w:r w:rsidRPr="009B3B32">
              <w:rPr>
                <w:rFonts w:eastAsia="Calibri"/>
                <w:sz w:val="20"/>
                <w:szCs w:val="20"/>
              </w:rPr>
              <w:t>Модифицировать веб-приложение с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целью внедрения программного кода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по обеспечению безопасности его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работы.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180A" w:rsidRDefault="0099180A" w:rsidP="00343C30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180A" w:rsidRPr="005F094A" w:rsidRDefault="0099180A" w:rsidP="00343C30">
            <w:pPr>
              <w:jc w:val="center"/>
              <w:rPr>
                <w:rFonts w:eastAsia="Calibri"/>
                <w:sz w:val="20"/>
                <w:szCs w:val="20"/>
                <w:u w:val="single"/>
              </w:rPr>
            </w:pPr>
            <w:r w:rsidRPr="005F094A">
              <w:rPr>
                <w:rFonts w:eastAsia="Calibri"/>
                <w:sz w:val="20"/>
                <w:szCs w:val="20"/>
                <w:u w:val="single"/>
              </w:rPr>
              <w:t>соответствуе</w:t>
            </w:r>
            <w:r>
              <w:rPr>
                <w:rFonts w:eastAsia="Calibri"/>
                <w:sz w:val="20"/>
                <w:szCs w:val="20"/>
                <w:u w:val="single"/>
              </w:rPr>
              <w:t>т</w:t>
            </w:r>
          </w:p>
        </w:tc>
      </w:tr>
      <w:tr w:rsidR="0099180A" w:rsidRPr="008846F9" w:rsidTr="00343C30">
        <w:tblPrEx>
          <w:tblCellMar>
            <w:left w:w="108" w:type="dxa"/>
            <w:right w:w="108" w:type="dxa"/>
          </w:tblCellMar>
        </w:tblPrEx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0A" w:rsidRPr="00890192" w:rsidRDefault="0099180A" w:rsidP="00343C30">
            <w:pPr>
              <w:rPr>
                <w:rFonts w:eastAsia="Calibri"/>
                <w:sz w:val="20"/>
                <w:szCs w:val="20"/>
              </w:rPr>
            </w:pPr>
            <w:r w:rsidRPr="00890192">
              <w:rPr>
                <w:rFonts w:eastAsia="Calibri"/>
                <w:sz w:val="20"/>
                <w:szCs w:val="20"/>
              </w:rPr>
              <w:t>ПК 9.9.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Модернизировать веб</w:t>
            </w:r>
            <w:r>
              <w:rPr>
                <w:rFonts w:eastAsia="Calibri"/>
                <w:sz w:val="20"/>
                <w:szCs w:val="20"/>
              </w:rPr>
              <w:t>-</w:t>
            </w:r>
            <w:r w:rsidRPr="00890192">
              <w:rPr>
                <w:rFonts w:eastAsia="Calibri"/>
                <w:sz w:val="20"/>
                <w:szCs w:val="20"/>
              </w:rPr>
              <w:t>приложение с учетом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правил и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норм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подготовки информации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для поисковых систем.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0A" w:rsidRPr="007918B6" w:rsidRDefault="0099180A" w:rsidP="00343C30">
            <w:pPr>
              <w:jc w:val="both"/>
              <w:rPr>
                <w:rFonts w:eastAsia="Calibri"/>
                <w:sz w:val="20"/>
                <w:szCs w:val="20"/>
              </w:rPr>
            </w:pPr>
            <w:r w:rsidRPr="009B3B32">
              <w:rPr>
                <w:rFonts w:eastAsia="Calibri"/>
                <w:sz w:val="20"/>
                <w:szCs w:val="20"/>
              </w:rPr>
              <w:t>Модифицировать код веб-приложения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в соответствии с требованиями и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регламентами поисковых систем.</w:t>
            </w:r>
            <w:r>
              <w:rPr>
                <w:rFonts w:eastAsia="Calibri"/>
                <w:sz w:val="20"/>
                <w:szCs w:val="20"/>
              </w:rPr>
              <w:br/>
            </w:r>
            <w:r w:rsidRPr="009B3B32">
              <w:rPr>
                <w:rFonts w:eastAsia="Calibri"/>
                <w:sz w:val="20"/>
                <w:szCs w:val="20"/>
              </w:rPr>
              <w:t>Размещать текстовую и графическую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информацию на страницах веб-приложения.</w:t>
            </w:r>
            <w:r>
              <w:rPr>
                <w:rFonts w:eastAsia="Calibri"/>
                <w:sz w:val="20"/>
                <w:szCs w:val="20"/>
              </w:rPr>
              <w:br/>
            </w:r>
            <w:r w:rsidRPr="009B3B32">
              <w:rPr>
                <w:rFonts w:eastAsia="Calibri"/>
                <w:sz w:val="20"/>
                <w:szCs w:val="20"/>
              </w:rPr>
              <w:t>Редактировать HTML-код с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lastRenderedPageBreak/>
              <w:t>использованием систем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администрирования.</w:t>
            </w:r>
            <w:r>
              <w:rPr>
                <w:rFonts w:eastAsia="Calibri"/>
                <w:sz w:val="20"/>
                <w:szCs w:val="20"/>
              </w:rPr>
              <w:br/>
            </w:r>
            <w:r w:rsidRPr="009B3B32">
              <w:rPr>
                <w:rFonts w:eastAsia="Calibri"/>
                <w:sz w:val="20"/>
                <w:szCs w:val="20"/>
              </w:rPr>
              <w:t>Проверять HTML-код на соответствие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отраслевым стандартам.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180A" w:rsidRDefault="0099180A" w:rsidP="00343C30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lastRenderedPageBreak/>
              <w:t>10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180A" w:rsidRPr="005F094A" w:rsidRDefault="0099180A" w:rsidP="00343C30">
            <w:pPr>
              <w:jc w:val="center"/>
              <w:rPr>
                <w:rFonts w:eastAsia="Calibri"/>
                <w:sz w:val="20"/>
                <w:szCs w:val="20"/>
                <w:u w:val="single"/>
              </w:rPr>
            </w:pPr>
            <w:r w:rsidRPr="005F094A">
              <w:rPr>
                <w:rFonts w:eastAsia="Calibri"/>
                <w:sz w:val="20"/>
                <w:szCs w:val="20"/>
                <w:u w:val="single"/>
              </w:rPr>
              <w:t>соответствуе</w:t>
            </w:r>
            <w:r>
              <w:rPr>
                <w:rFonts w:eastAsia="Calibri"/>
                <w:sz w:val="20"/>
                <w:szCs w:val="20"/>
                <w:u w:val="single"/>
              </w:rPr>
              <w:t>т</w:t>
            </w:r>
          </w:p>
        </w:tc>
      </w:tr>
      <w:tr w:rsidR="0099180A" w:rsidRPr="008846F9" w:rsidTr="00343C30">
        <w:tblPrEx>
          <w:tblCellMar>
            <w:left w:w="108" w:type="dxa"/>
            <w:right w:w="108" w:type="dxa"/>
          </w:tblCellMar>
        </w:tblPrEx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0A" w:rsidRPr="00890192" w:rsidRDefault="0099180A" w:rsidP="00343C30">
            <w:pPr>
              <w:rPr>
                <w:rFonts w:eastAsia="Calibri"/>
                <w:sz w:val="20"/>
                <w:szCs w:val="20"/>
              </w:rPr>
            </w:pPr>
            <w:r w:rsidRPr="00890192">
              <w:rPr>
                <w:rFonts w:eastAsia="Calibri"/>
                <w:sz w:val="20"/>
                <w:szCs w:val="20"/>
              </w:rPr>
              <w:lastRenderedPageBreak/>
              <w:t>ПК 9.10.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Реализовывать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мероприятия по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продвижению веб-приложений в сети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890192">
              <w:rPr>
                <w:rFonts w:eastAsia="Calibri"/>
                <w:sz w:val="20"/>
                <w:szCs w:val="20"/>
              </w:rPr>
              <w:t>Интернет.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180A" w:rsidRPr="007918B6" w:rsidRDefault="0099180A" w:rsidP="00343C30">
            <w:pPr>
              <w:jc w:val="both"/>
              <w:rPr>
                <w:rFonts w:eastAsia="Calibri"/>
                <w:sz w:val="20"/>
                <w:szCs w:val="20"/>
              </w:rPr>
            </w:pPr>
            <w:r w:rsidRPr="009B3B32">
              <w:rPr>
                <w:rFonts w:eastAsia="Calibri"/>
                <w:sz w:val="20"/>
                <w:szCs w:val="20"/>
              </w:rPr>
              <w:t>Подключать и настраивать системы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мониторинга работы Веб-приложений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и сбора статистики его использования.</w:t>
            </w:r>
            <w:r>
              <w:rPr>
                <w:rFonts w:eastAsia="Calibri"/>
                <w:sz w:val="20"/>
                <w:szCs w:val="20"/>
              </w:rPr>
              <w:br/>
            </w:r>
            <w:r w:rsidRPr="009B3B32">
              <w:rPr>
                <w:rFonts w:eastAsia="Calibri"/>
                <w:sz w:val="20"/>
                <w:szCs w:val="20"/>
              </w:rPr>
              <w:t>Работать с системами продвижения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веб-приложений.</w:t>
            </w:r>
            <w:r>
              <w:rPr>
                <w:rFonts w:eastAsia="Calibri"/>
                <w:sz w:val="20"/>
                <w:szCs w:val="20"/>
              </w:rPr>
              <w:br/>
            </w:r>
            <w:r w:rsidRPr="009B3B32">
              <w:rPr>
                <w:rFonts w:eastAsia="Calibri"/>
                <w:sz w:val="20"/>
                <w:szCs w:val="20"/>
              </w:rPr>
              <w:t>Публиковать информации о веб-приложении в специальных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справочниках и каталогах.</w:t>
            </w:r>
            <w:r>
              <w:rPr>
                <w:rFonts w:eastAsia="Calibri"/>
                <w:sz w:val="20"/>
                <w:szCs w:val="20"/>
              </w:rPr>
              <w:br/>
            </w:r>
            <w:r w:rsidRPr="009B3B32">
              <w:rPr>
                <w:rFonts w:eastAsia="Calibri"/>
                <w:sz w:val="20"/>
                <w:szCs w:val="20"/>
              </w:rPr>
              <w:t>Осуществлять подбор и анализ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ключевых слов и фраз для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соответствующей предметной области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с использованием специализированных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программных средств.</w:t>
            </w:r>
            <w:r>
              <w:rPr>
                <w:rFonts w:eastAsia="Calibri"/>
                <w:sz w:val="20"/>
                <w:szCs w:val="20"/>
              </w:rPr>
              <w:br/>
            </w:r>
            <w:r w:rsidRPr="009B3B32">
              <w:rPr>
                <w:rFonts w:eastAsia="Calibri"/>
                <w:sz w:val="20"/>
                <w:szCs w:val="20"/>
              </w:rPr>
              <w:t>Составлять тексты, включающие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ссылки на продвигаемый сайт, для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размещения на сайтах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партнеров.</w:t>
            </w:r>
            <w:r>
              <w:rPr>
                <w:rFonts w:eastAsia="Calibri"/>
                <w:sz w:val="20"/>
                <w:szCs w:val="20"/>
              </w:rPr>
              <w:br/>
            </w:r>
            <w:r w:rsidRPr="009B3B32">
              <w:rPr>
                <w:rFonts w:eastAsia="Calibri"/>
                <w:sz w:val="20"/>
                <w:szCs w:val="20"/>
              </w:rPr>
              <w:t>Осуществлять оптимизацию веб-приложения с целью повышения его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9B3B32">
              <w:rPr>
                <w:rFonts w:eastAsia="Calibri"/>
                <w:sz w:val="20"/>
                <w:szCs w:val="20"/>
              </w:rPr>
              <w:t>рейтинга в сети интернет.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180A" w:rsidRDefault="0099180A" w:rsidP="00343C30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180A" w:rsidRPr="005F094A" w:rsidRDefault="0099180A" w:rsidP="00343C30">
            <w:pPr>
              <w:jc w:val="center"/>
              <w:rPr>
                <w:rFonts w:eastAsia="Calibri"/>
                <w:sz w:val="20"/>
                <w:szCs w:val="20"/>
                <w:u w:val="single"/>
              </w:rPr>
            </w:pPr>
            <w:r w:rsidRPr="005F094A">
              <w:rPr>
                <w:rFonts w:eastAsia="Calibri"/>
                <w:sz w:val="20"/>
                <w:szCs w:val="20"/>
                <w:u w:val="single"/>
              </w:rPr>
              <w:t>соответствуе</w:t>
            </w:r>
            <w:r>
              <w:rPr>
                <w:rFonts w:eastAsia="Calibri"/>
                <w:sz w:val="20"/>
                <w:szCs w:val="20"/>
                <w:u w:val="single"/>
              </w:rPr>
              <w:t>т</w:t>
            </w:r>
          </w:p>
        </w:tc>
      </w:tr>
      <w:tr w:rsidR="0099180A" w:rsidRPr="00243F72" w:rsidTr="00343C30">
        <w:tc>
          <w:tcPr>
            <w:tcW w:w="935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9180A" w:rsidRPr="00243F72" w:rsidRDefault="0099180A" w:rsidP="00343C30">
            <w:pPr>
              <w:rPr>
                <w:rFonts w:eastAsia="Calibri"/>
                <w:sz w:val="20"/>
                <w:szCs w:val="20"/>
              </w:rPr>
            </w:pPr>
            <w:r w:rsidRPr="00243F72">
              <w:rPr>
                <w:rFonts w:eastAsia="Calibri"/>
                <w:sz w:val="20"/>
                <w:szCs w:val="20"/>
              </w:rPr>
              <w:t xml:space="preserve">Заключение: </w:t>
            </w:r>
            <w:r>
              <w:rPr>
                <w:rFonts w:eastAsia="Calibri"/>
                <w:sz w:val="20"/>
                <w:szCs w:val="20"/>
              </w:rPr>
              <w:t xml:space="preserve">В ходе прохождения практики </w:t>
            </w:r>
            <w:proofErr w:type="spellStart"/>
            <w:r>
              <w:rPr>
                <w:rFonts w:eastAsia="Calibri"/>
                <w:sz w:val="20"/>
                <w:szCs w:val="20"/>
              </w:rPr>
              <w:t>М.А.Реутским</w:t>
            </w:r>
            <w:proofErr w:type="spellEnd"/>
            <w:r>
              <w:rPr>
                <w:rFonts w:eastAsia="Calibri"/>
                <w:sz w:val="20"/>
                <w:szCs w:val="20"/>
              </w:rPr>
              <w:t xml:space="preserve"> продемонстрировано владение профессиональными навыками и компетенциями на высоком уровне</w:t>
            </w:r>
          </w:p>
        </w:tc>
      </w:tr>
    </w:tbl>
    <w:p w:rsidR="0099180A" w:rsidRDefault="0099180A" w:rsidP="0099180A"/>
    <w:p w:rsidR="0099180A" w:rsidRDefault="0099180A" w:rsidP="0099180A">
      <w:pPr>
        <w:ind w:left="-142" w:hanging="142"/>
        <w:jc w:val="center"/>
      </w:pPr>
      <w:r w:rsidRPr="00497324">
        <w:rPr>
          <w:noProof/>
        </w:rPr>
        <w:drawing>
          <wp:inline distT="0" distB="0" distL="0" distR="0" wp14:anchorId="2ACEB27B" wp14:editId="56A1EF60">
            <wp:extent cx="6172200" cy="1114383"/>
            <wp:effectExtent l="0" t="0" r="0" b="0"/>
            <wp:docPr id="27911338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90" t="28357" r="4355" b="19404"/>
                    <a:stretch/>
                  </pic:blipFill>
                  <pic:spPr bwMode="auto">
                    <a:xfrm>
                      <a:off x="0" y="0"/>
                      <a:ext cx="6262628" cy="113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738BF" w:rsidRDefault="00F738BF">
      <w:pPr>
        <w:spacing w:line="229" w:lineRule="exact"/>
        <w:rPr>
          <w:sz w:val="20"/>
        </w:rPr>
        <w:sectPr w:rsidR="00F738BF">
          <w:footerReference w:type="default" r:id="rId10"/>
          <w:type w:val="continuous"/>
          <w:pgSz w:w="11910" w:h="16840"/>
          <w:pgMar w:top="1100" w:right="566" w:bottom="1240" w:left="1559" w:header="0" w:footer="1054" w:gutter="0"/>
          <w:cols w:space="720"/>
        </w:sectPr>
      </w:pPr>
    </w:p>
    <w:p w:rsidR="00F738BF" w:rsidRDefault="00955BF3">
      <w:pPr>
        <w:spacing w:before="77"/>
        <w:ind w:left="707" w:right="844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СОДЕРЖАНИЕ</w:t>
      </w:r>
    </w:p>
    <w:p w:rsidR="00F738BF" w:rsidRDefault="00F738BF">
      <w:pPr>
        <w:pStyle w:val="10"/>
        <w:rPr>
          <w:rFonts w:asciiTheme="majorHAnsi" w:eastAsiaTheme="majorEastAsia" w:hAnsiTheme="majorHAnsi" w:cstheme="majorBidi"/>
          <w:b w:val="0"/>
          <w:bCs w:val="0"/>
          <w:color w:val="365F91" w:themeColor="accent1" w:themeShade="BF"/>
          <w:sz w:val="32"/>
          <w:szCs w:val="32"/>
          <w:lang w:eastAsia="ru-RU"/>
        </w:rPr>
      </w:pPr>
    </w:p>
    <w:p w:rsidR="00425BF6" w:rsidRDefault="003D649F">
      <w:pPr>
        <w:pStyle w:val="10"/>
        <w:tabs>
          <w:tab w:val="right" w:leader="dot" w:pos="9775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4408265" w:history="1">
        <w:r w:rsidR="00425BF6" w:rsidRPr="007E69BA">
          <w:rPr>
            <w:rStyle w:val="a6"/>
            <w:noProof/>
            <w:spacing w:val="-2"/>
          </w:rPr>
          <w:t>ВВЕДЕНИЕ</w:t>
        </w:r>
        <w:r w:rsidR="00425BF6">
          <w:rPr>
            <w:noProof/>
            <w:webHidden/>
          </w:rPr>
          <w:tab/>
        </w:r>
        <w:r w:rsidR="00425BF6">
          <w:rPr>
            <w:noProof/>
            <w:webHidden/>
          </w:rPr>
          <w:fldChar w:fldCharType="begin"/>
        </w:r>
        <w:r w:rsidR="00425BF6">
          <w:rPr>
            <w:noProof/>
            <w:webHidden/>
          </w:rPr>
          <w:instrText xml:space="preserve"> PAGEREF _Toc224408265 \h </w:instrText>
        </w:r>
        <w:r w:rsidR="00425BF6">
          <w:rPr>
            <w:noProof/>
            <w:webHidden/>
          </w:rPr>
        </w:r>
        <w:r w:rsidR="00425BF6">
          <w:rPr>
            <w:noProof/>
            <w:webHidden/>
          </w:rPr>
          <w:fldChar w:fldCharType="separate"/>
        </w:r>
        <w:r w:rsidR="00425BF6">
          <w:rPr>
            <w:noProof/>
            <w:webHidden/>
          </w:rPr>
          <w:t>11</w:t>
        </w:r>
        <w:r w:rsidR="00425BF6">
          <w:rPr>
            <w:noProof/>
            <w:webHidden/>
          </w:rPr>
          <w:fldChar w:fldCharType="end"/>
        </w:r>
      </w:hyperlink>
    </w:p>
    <w:p w:rsidR="00425BF6" w:rsidRDefault="00425BF6">
      <w:pPr>
        <w:pStyle w:val="21"/>
        <w:tabs>
          <w:tab w:val="left" w:pos="1320"/>
          <w:tab w:val="right" w:leader="dot" w:pos="9775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ru-RU"/>
        </w:rPr>
      </w:pPr>
      <w:hyperlink w:anchor="_Toc224408266" w:history="1">
        <w:r w:rsidRPr="007E69BA">
          <w:rPr>
            <w:rStyle w:val="a6"/>
            <w:noProof/>
          </w:rPr>
          <w:t>1.1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ru-RU"/>
          </w:rPr>
          <w:tab/>
        </w:r>
        <w:r w:rsidRPr="007E69BA">
          <w:rPr>
            <w:rStyle w:val="a6"/>
            <w:noProof/>
          </w:rPr>
          <w:t>Описание предприятия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_Toc224408266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25BF6" w:rsidRDefault="00425BF6">
      <w:pPr>
        <w:pStyle w:val="21"/>
        <w:tabs>
          <w:tab w:val="left" w:pos="1320"/>
          <w:tab w:val="right" w:leader="dot" w:pos="9775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ru-RU"/>
        </w:rPr>
      </w:pPr>
      <w:hyperlink w:anchor="_Toc224408267" w:history="1">
        <w:r w:rsidRPr="007E69BA">
          <w:rPr>
            <w:rStyle w:val="a6"/>
            <w:noProof/>
          </w:rPr>
          <w:t>1.2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ru-RU"/>
          </w:rPr>
          <w:tab/>
        </w:r>
        <w:r w:rsidRPr="007E69BA">
          <w:rPr>
            <w:rStyle w:val="a6"/>
            <w:noProof/>
          </w:rPr>
          <w:t>Анализ целевой аудитории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_Toc224408267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425BF6" w:rsidRDefault="00425BF6">
      <w:pPr>
        <w:pStyle w:val="10"/>
        <w:tabs>
          <w:tab w:val="left" w:pos="702"/>
          <w:tab w:val="right" w:leader="dot" w:pos="9775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ru-RU"/>
        </w:rPr>
      </w:pPr>
      <w:hyperlink w:anchor="_Toc224408268" w:history="1">
        <w:r w:rsidRPr="007E69BA">
          <w:rPr>
            <w:rStyle w:val="a6"/>
            <w:noProof/>
            <w:bdr w:val="none" w:sz="0" w:space="0" w:color="000000"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ru-RU"/>
          </w:rPr>
          <w:tab/>
        </w:r>
        <w:r w:rsidRPr="007E69BA">
          <w:rPr>
            <w:rStyle w:val="a6"/>
            <w:noProof/>
          </w:rPr>
          <w:t>Разработка концепции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_Toc224408268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425BF6" w:rsidRDefault="00425BF6">
      <w:pPr>
        <w:pStyle w:val="21"/>
        <w:tabs>
          <w:tab w:val="left" w:pos="1320"/>
          <w:tab w:val="right" w:leader="dot" w:pos="9775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ru-RU"/>
        </w:rPr>
      </w:pPr>
      <w:hyperlink w:anchor="_Toc224408269" w:history="1">
        <w:r w:rsidRPr="007E69BA">
          <w:rPr>
            <w:rStyle w:val="a6"/>
            <w:noProof/>
          </w:rPr>
          <w:t>2.1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ru-RU"/>
          </w:rPr>
          <w:tab/>
        </w:r>
        <w:r w:rsidRPr="007E69BA">
          <w:rPr>
            <w:rStyle w:val="a6"/>
            <w:noProof/>
          </w:rPr>
          <w:t>Формирование целей и задач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_Toc224408269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425BF6" w:rsidRDefault="00425BF6">
      <w:pPr>
        <w:pStyle w:val="21"/>
        <w:tabs>
          <w:tab w:val="left" w:pos="1320"/>
          <w:tab w:val="right" w:leader="dot" w:pos="9775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ru-RU"/>
        </w:rPr>
      </w:pPr>
      <w:hyperlink w:anchor="_Toc224408270" w:history="1">
        <w:r w:rsidRPr="007E69BA">
          <w:rPr>
            <w:rStyle w:val="a6"/>
            <w:noProof/>
          </w:rPr>
          <w:t>2.2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ru-RU"/>
          </w:rPr>
          <w:tab/>
        </w:r>
        <w:r w:rsidRPr="007E69BA">
          <w:rPr>
            <w:rStyle w:val="a6"/>
            <w:noProof/>
          </w:rPr>
          <w:t>Определение структуры сайта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_Toc224408270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425BF6" w:rsidRDefault="00425BF6">
      <w:pPr>
        <w:pStyle w:val="10"/>
        <w:tabs>
          <w:tab w:val="left" w:pos="702"/>
          <w:tab w:val="right" w:leader="dot" w:pos="9775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ru-RU"/>
        </w:rPr>
      </w:pPr>
      <w:hyperlink w:anchor="_Toc224408271" w:history="1">
        <w:r w:rsidRPr="007E69BA">
          <w:rPr>
            <w:rStyle w:val="a6"/>
            <w:noProof/>
            <w:bdr w:val="none" w:sz="0" w:space="0" w:color="000000"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ru-RU"/>
          </w:rPr>
          <w:tab/>
        </w:r>
        <w:r w:rsidRPr="007E69BA">
          <w:rPr>
            <w:rStyle w:val="a6"/>
            <w:noProof/>
          </w:rPr>
          <w:t>Разработка дизайна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_Toc224408271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425BF6" w:rsidRDefault="00425BF6">
      <w:pPr>
        <w:pStyle w:val="21"/>
        <w:tabs>
          <w:tab w:val="left" w:pos="1320"/>
          <w:tab w:val="right" w:leader="dot" w:pos="9775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ru-RU"/>
        </w:rPr>
      </w:pPr>
      <w:hyperlink w:anchor="_Toc224408272" w:history="1">
        <w:r w:rsidRPr="007E69BA">
          <w:rPr>
            <w:rStyle w:val="a6"/>
            <w:noProof/>
          </w:rPr>
          <w:t>3.1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ru-RU"/>
          </w:rPr>
          <w:tab/>
        </w:r>
        <w:r w:rsidRPr="007E69BA">
          <w:rPr>
            <w:rStyle w:val="a6"/>
            <w:noProof/>
          </w:rPr>
          <w:t>Подбор референсов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_Toc224408272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425BF6" w:rsidRDefault="00425BF6">
      <w:pPr>
        <w:pStyle w:val="21"/>
        <w:tabs>
          <w:tab w:val="left" w:pos="1320"/>
          <w:tab w:val="right" w:leader="dot" w:pos="9775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ru-RU"/>
        </w:rPr>
      </w:pPr>
      <w:hyperlink w:anchor="_Toc224408273" w:history="1">
        <w:r w:rsidRPr="007E69BA">
          <w:rPr>
            <w:rStyle w:val="a6"/>
            <w:noProof/>
          </w:rPr>
          <w:t>3.2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ru-RU"/>
          </w:rPr>
          <w:tab/>
        </w:r>
        <w:r w:rsidRPr="007E69BA">
          <w:rPr>
            <w:rStyle w:val="a6"/>
            <w:noProof/>
          </w:rPr>
          <w:t>Создание макета в Figma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_Toc224408273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425BF6" w:rsidRDefault="00425BF6">
      <w:pPr>
        <w:pStyle w:val="10"/>
        <w:tabs>
          <w:tab w:val="left" w:pos="702"/>
          <w:tab w:val="right" w:leader="dot" w:pos="9775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ru-RU"/>
        </w:rPr>
      </w:pPr>
      <w:hyperlink w:anchor="_Toc224408274" w:history="1">
        <w:r w:rsidRPr="007E69BA">
          <w:rPr>
            <w:rStyle w:val="a6"/>
            <w:noProof/>
            <w:bdr w:val="none" w:sz="0" w:space="0" w:color="000000"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ru-RU"/>
          </w:rPr>
          <w:tab/>
        </w:r>
        <w:r w:rsidRPr="007E69BA">
          <w:rPr>
            <w:rStyle w:val="a6"/>
            <w:noProof/>
          </w:rPr>
          <w:t>Реализация веб-приложения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_Toc224408274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425BF6" w:rsidRDefault="00425BF6">
      <w:pPr>
        <w:pStyle w:val="21"/>
        <w:tabs>
          <w:tab w:val="left" w:pos="1320"/>
          <w:tab w:val="right" w:leader="dot" w:pos="9775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ru-RU"/>
        </w:rPr>
      </w:pPr>
      <w:hyperlink w:anchor="_Toc224408275" w:history="1">
        <w:r w:rsidRPr="007E69BA">
          <w:rPr>
            <w:rStyle w:val="a6"/>
            <w:noProof/>
          </w:rPr>
          <w:t>4.1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ru-RU"/>
          </w:rPr>
          <w:tab/>
        </w:r>
        <w:r w:rsidRPr="007E69BA">
          <w:rPr>
            <w:rStyle w:val="a6"/>
            <w:noProof/>
          </w:rPr>
          <w:t>Инструменты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_Toc224408275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425BF6" w:rsidRDefault="00425BF6">
      <w:pPr>
        <w:pStyle w:val="21"/>
        <w:tabs>
          <w:tab w:val="left" w:pos="1320"/>
          <w:tab w:val="right" w:leader="dot" w:pos="9775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ru-RU"/>
        </w:rPr>
      </w:pPr>
      <w:hyperlink w:anchor="_Toc224408276" w:history="1">
        <w:r w:rsidRPr="007E69BA">
          <w:rPr>
            <w:rStyle w:val="a6"/>
            <w:noProof/>
          </w:rPr>
          <w:t>4.2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ru-RU"/>
          </w:rPr>
          <w:tab/>
        </w:r>
        <w:r w:rsidRPr="007E69BA">
          <w:rPr>
            <w:rStyle w:val="a6"/>
            <w:noProof/>
          </w:rPr>
          <w:t>Разработка веб-сайта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_Toc224408276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425BF6" w:rsidRDefault="00425BF6">
      <w:pPr>
        <w:pStyle w:val="10"/>
        <w:tabs>
          <w:tab w:val="right" w:leader="dot" w:pos="9775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ru-RU"/>
        </w:rPr>
      </w:pPr>
      <w:hyperlink w:anchor="_Toc224408277" w:history="1">
        <w:r w:rsidRPr="007E69BA">
          <w:rPr>
            <w:rStyle w:val="a6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_Toc224408277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425BF6" w:rsidRDefault="00425BF6">
      <w:pPr>
        <w:pStyle w:val="10"/>
        <w:tabs>
          <w:tab w:val="right" w:leader="dot" w:pos="9775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ru-RU"/>
        </w:rPr>
      </w:pPr>
      <w:hyperlink w:anchor="_Toc224408278" w:history="1">
        <w:r w:rsidRPr="007E69BA">
          <w:rPr>
            <w:rStyle w:val="a6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_Toc224408278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3D649F" w:rsidRDefault="003D649F">
      <w:pPr>
        <w:pStyle w:val="10"/>
        <w:sectPr w:rsidR="003D649F">
          <w:pgSz w:w="11910" w:h="16840"/>
          <w:pgMar w:top="1040" w:right="566" w:bottom="1240" w:left="1559" w:header="0" w:footer="1054" w:gutter="0"/>
          <w:cols w:space="720"/>
        </w:sectPr>
      </w:pPr>
      <w:r>
        <w:fldChar w:fldCharType="end"/>
      </w:r>
    </w:p>
    <w:p w:rsidR="00F738BF" w:rsidRPr="003D649F" w:rsidRDefault="003D649F" w:rsidP="00FB7E85">
      <w:pPr>
        <w:pStyle w:val="1"/>
        <w:spacing w:before="77" w:line="360" w:lineRule="auto"/>
        <w:ind w:left="706" w:right="844"/>
        <w:jc w:val="center"/>
      </w:pPr>
      <w:bookmarkStart w:id="0" w:name="Введение"/>
      <w:bookmarkStart w:id="1" w:name="_Toc224408265"/>
      <w:bookmarkEnd w:id="0"/>
      <w:r>
        <w:rPr>
          <w:spacing w:val="-2"/>
        </w:rPr>
        <w:lastRenderedPageBreak/>
        <w:t>ВВЕДЕНИЕ</w:t>
      </w:r>
      <w:bookmarkEnd w:id="1"/>
    </w:p>
    <w:p w:rsidR="003D649F" w:rsidRPr="003D649F" w:rsidRDefault="003D649F" w:rsidP="00FB7E85">
      <w:pPr>
        <w:spacing w:after="131" w:line="360" w:lineRule="auto"/>
        <w:ind w:left="64"/>
        <w:jc w:val="center"/>
        <w:rPr>
          <w:sz w:val="28"/>
          <w:szCs w:val="28"/>
        </w:rPr>
      </w:pPr>
      <w:bookmarkStart w:id="2" w:name="Актуальность"/>
      <w:bookmarkEnd w:id="2"/>
    </w:p>
    <w:p w:rsidR="0099180A" w:rsidRDefault="0099180A" w:rsidP="00FB7E85">
      <w:pPr>
        <w:spacing w:line="360" w:lineRule="auto"/>
        <w:ind w:firstLine="693"/>
        <w:jc w:val="both"/>
        <w:rPr>
          <w:sz w:val="28"/>
          <w:szCs w:val="28"/>
        </w:rPr>
      </w:pPr>
      <w:r>
        <w:rPr>
          <w:sz w:val="28"/>
          <w:szCs w:val="28"/>
        </w:rPr>
        <w:t>В сфере бизнеса, где имеется наличие обработки сразу нескольких составных заказов</w:t>
      </w:r>
      <w:r w:rsidRPr="000527E3">
        <w:rPr>
          <w:sz w:val="28"/>
          <w:szCs w:val="28"/>
        </w:rPr>
        <w:t>, содержащих множество различных позиций</w:t>
      </w:r>
      <w:r>
        <w:rPr>
          <w:sz w:val="28"/>
          <w:szCs w:val="28"/>
        </w:rPr>
        <w:t xml:space="preserve">, сохраняется тенденция в потребности инструмента для оптимизации данной задачи. </w:t>
      </w:r>
      <w:r w:rsidRPr="000527E3">
        <w:rPr>
          <w:sz w:val="28"/>
          <w:szCs w:val="28"/>
        </w:rPr>
        <w:t>Особенно остро эта проблема стоит в типографиях, где каждый заказ уникален по своим параметрам: клиенты могут запрашивать разные форматы, типы печати, цветовые решения и количество экземпляров.</w:t>
      </w:r>
    </w:p>
    <w:p w:rsidR="0099180A" w:rsidRDefault="0099180A" w:rsidP="00FB7E85">
      <w:pPr>
        <w:spacing w:line="360" w:lineRule="auto"/>
        <w:ind w:firstLine="693"/>
        <w:jc w:val="both"/>
        <w:rPr>
          <w:sz w:val="28"/>
          <w:szCs w:val="28"/>
        </w:rPr>
      </w:pPr>
      <w:r w:rsidRPr="003D649F">
        <w:rPr>
          <w:sz w:val="28"/>
          <w:szCs w:val="28"/>
        </w:rPr>
        <w:t>В рамках производственной практики была поставлена задача</w:t>
      </w:r>
      <w:r>
        <w:rPr>
          <w:sz w:val="28"/>
          <w:szCs w:val="28"/>
        </w:rPr>
        <w:t xml:space="preserve"> </w:t>
      </w:r>
      <w:r w:rsidRPr="00206C26">
        <w:rPr>
          <w:sz w:val="28"/>
          <w:szCs w:val="28"/>
        </w:rPr>
        <w:t>разработк</w:t>
      </w:r>
      <w:r>
        <w:rPr>
          <w:sz w:val="28"/>
          <w:szCs w:val="28"/>
        </w:rPr>
        <w:t>и</w:t>
      </w:r>
      <w:r w:rsidRPr="00206C26">
        <w:rPr>
          <w:sz w:val="28"/>
          <w:szCs w:val="28"/>
        </w:rPr>
        <w:t xml:space="preserve"> веб-приложения для автоматизации расчёта заказов на печать фотографий для компании «</w:t>
      </w:r>
      <w:proofErr w:type="spellStart"/>
      <w:r w:rsidRPr="00206C26">
        <w:rPr>
          <w:sz w:val="28"/>
          <w:szCs w:val="28"/>
        </w:rPr>
        <w:t>Print</w:t>
      </w:r>
      <w:proofErr w:type="spellEnd"/>
      <w:r w:rsidRPr="00206C26">
        <w:rPr>
          <w:sz w:val="28"/>
          <w:szCs w:val="28"/>
        </w:rPr>
        <w:t xml:space="preserve">-F». Основная проблема, с которой сталкивается компания, заключается в трудоёмкости ручного подсчёта расхода материалов, особенно когда заказы включают разные форматы, типы печати и </w:t>
      </w:r>
      <w:r>
        <w:rPr>
          <w:sz w:val="28"/>
          <w:szCs w:val="28"/>
        </w:rPr>
        <w:t>дополнительные нюансы со стороны заказчика</w:t>
      </w:r>
      <w:r w:rsidRPr="00206C26">
        <w:rPr>
          <w:sz w:val="28"/>
          <w:szCs w:val="28"/>
        </w:rPr>
        <w:t xml:space="preserve">. Это не только </w:t>
      </w:r>
      <w:r>
        <w:rPr>
          <w:sz w:val="28"/>
          <w:szCs w:val="28"/>
        </w:rPr>
        <w:t>увеличивает время, затрачиваемое на заполнение заявки</w:t>
      </w:r>
      <w:r w:rsidRPr="00206C26">
        <w:rPr>
          <w:sz w:val="28"/>
          <w:szCs w:val="28"/>
        </w:rPr>
        <w:t>, но и повышает риск ошибок в расчётах</w:t>
      </w:r>
      <w:r>
        <w:rPr>
          <w:sz w:val="28"/>
          <w:szCs w:val="28"/>
        </w:rPr>
        <w:t>, что может привести к финансовым потерям со стороны компании</w:t>
      </w:r>
      <w:r w:rsidRPr="00206C26">
        <w:rPr>
          <w:sz w:val="28"/>
          <w:szCs w:val="28"/>
        </w:rPr>
        <w:t>. Поэтому возникла необходимость в создании инструме</w:t>
      </w:r>
      <w:r>
        <w:rPr>
          <w:sz w:val="28"/>
          <w:szCs w:val="28"/>
        </w:rPr>
        <w:t>нта, который взял бы на себя данную задачу</w:t>
      </w:r>
      <w:r w:rsidRPr="00206C26">
        <w:rPr>
          <w:sz w:val="28"/>
          <w:szCs w:val="28"/>
        </w:rPr>
        <w:t>.</w:t>
      </w:r>
    </w:p>
    <w:p w:rsidR="0099180A" w:rsidRDefault="0099180A" w:rsidP="00FB7E85">
      <w:pPr>
        <w:spacing w:line="360" w:lineRule="auto"/>
        <w:ind w:firstLine="693"/>
        <w:jc w:val="both"/>
        <w:rPr>
          <w:sz w:val="28"/>
          <w:szCs w:val="28"/>
        </w:rPr>
      </w:pPr>
      <w:r>
        <w:rPr>
          <w:sz w:val="28"/>
          <w:szCs w:val="28"/>
        </w:rPr>
        <w:t>Конечной целью</w:t>
      </w:r>
      <w:r w:rsidRPr="00206C26">
        <w:rPr>
          <w:sz w:val="28"/>
          <w:szCs w:val="28"/>
        </w:rPr>
        <w:t xml:space="preserve"> исследования является </w:t>
      </w:r>
      <w:r w:rsidR="00AE2591">
        <w:rPr>
          <w:sz w:val="28"/>
          <w:szCs w:val="28"/>
        </w:rPr>
        <w:t>решение для</w:t>
      </w:r>
      <w:r w:rsidRPr="00206C26">
        <w:rPr>
          <w:sz w:val="28"/>
          <w:szCs w:val="28"/>
        </w:rPr>
        <w:t xml:space="preserve"> </w:t>
      </w:r>
      <w:r>
        <w:rPr>
          <w:sz w:val="28"/>
          <w:szCs w:val="28"/>
        </w:rPr>
        <w:t>автоматизации</w:t>
      </w:r>
      <w:r w:rsidRPr="00206C26">
        <w:rPr>
          <w:sz w:val="28"/>
          <w:szCs w:val="28"/>
        </w:rPr>
        <w:t xml:space="preserve"> ра</w:t>
      </w:r>
      <w:r>
        <w:rPr>
          <w:sz w:val="28"/>
          <w:szCs w:val="28"/>
        </w:rPr>
        <w:t>счета затрачиваемых материалов</w:t>
      </w:r>
      <w:r w:rsidRPr="00206C26">
        <w:rPr>
          <w:sz w:val="28"/>
          <w:szCs w:val="28"/>
        </w:rPr>
        <w:t>, а также и итогов</w:t>
      </w:r>
      <w:r w:rsidR="00AE2591">
        <w:rPr>
          <w:sz w:val="28"/>
          <w:szCs w:val="28"/>
        </w:rPr>
        <w:t>ой</w:t>
      </w:r>
      <w:r w:rsidRPr="00206C26">
        <w:rPr>
          <w:sz w:val="28"/>
          <w:szCs w:val="28"/>
        </w:rPr>
        <w:t xml:space="preserve"> стоимост</w:t>
      </w:r>
      <w:r w:rsidR="00AE2591">
        <w:rPr>
          <w:sz w:val="28"/>
          <w:szCs w:val="28"/>
        </w:rPr>
        <w:t>и</w:t>
      </w:r>
      <w:r w:rsidRPr="00206C26">
        <w:rPr>
          <w:sz w:val="28"/>
          <w:szCs w:val="28"/>
        </w:rPr>
        <w:t xml:space="preserve"> заказов</w:t>
      </w:r>
      <w:r>
        <w:rPr>
          <w:sz w:val="28"/>
          <w:szCs w:val="28"/>
        </w:rPr>
        <w:t>, в зависимости от всех факторов</w:t>
      </w:r>
      <w:r w:rsidRPr="00206C26">
        <w:rPr>
          <w:sz w:val="28"/>
          <w:szCs w:val="28"/>
        </w:rPr>
        <w:t>.</w:t>
      </w:r>
    </w:p>
    <w:p w:rsidR="0099180A" w:rsidRPr="00206C26" w:rsidRDefault="0099180A" w:rsidP="00FB7E85">
      <w:pPr>
        <w:spacing w:line="360" w:lineRule="auto"/>
        <w:ind w:firstLine="693"/>
        <w:jc w:val="both"/>
        <w:rPr>
          <w:sz w:val="28"/>
          <w:szCs w:val="28"/>
        </w:rPr>
      </w:pPr>
      <w:r w:rsidRPr="00206C26">
        <w:rPr>
          <w:sz w:val="28"/>
          <w:szCs w:val="28"/>
        </w:rPr>
        <w:t xml:space="preserve">Достижение указанной цели </w:t>
      </w:r>
      <w:r w:rsidR="00AE2591">
        <w:rPr>
          <w:sz w:val="28"/>
          <w:szCs w:val="28"/>
        </w:rPr>
        <w:t>зависит от</w:t>
      </w:r>
      <w:r w:rsidRPr="00206C26">
        <w:rPr>
          <w:sz w:val="28"/>
          <w:szCs w:val="28"/>
        </w:rPr>
        <w:t xml:space="preserve"> решени</w:t>
      </w:r>
      <w:r w:rsidR="00AE2591">
        <w:rPr>
          <w:sz w:val="28"/>
          <w:szCs w:val="28"/>
        </w:rPr>
        <w:t>я</w:t>
      </w:r>
      <w:r w:rsidRPr="00206C26">
        <w:rPr>
          <w:sz w:val="28"/>
          <w:szCs w:val="28"/>
        </w:rPr>
        <w:t xml:space="preserve"> следующих задач:</w:t>
      </w:r>
    </w:p>
    <w:p w:rsidR="0099180A" w:rsidRDefault="0099180A" w:rsidP="00FB7E85">
      <w:pPr>
        <w:pStyle w:val="a4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206C26">
        <w:rPr>
          <w:sz w:val="28"/>
          <w:szCs w:val="28"/>
        </w:rPr>
        <w:t>Анализ требований компании к составлению заказов</w:t>
      </w:r>
      <w:r>
        <w:rPr>
          <w:sz w:val="28"/>
          <w:szCs w:val="28"/>
        </w:rPr>
        <w:t>.</w:t>
      </w:r>
    </w:p>
    <w:p w:rsidR="0099180A" w:rsidRPr="00206C26" w:rsidRDefault="0099180A" w:rsidP="00FB7E85">
      <w:pPr>
        <w:pStyle w:val="a4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Проектирование</w:t>
      </w:r>
      <w:r w:rsidRPr="00206C26">
        <w:rPr>
          <w:sz w:val="28"/>
          <w:szCs w:val="28"/>
        </w:rPr>
        <w:t xml:space="preserve"> </w:t>
      </w:r>
      <w:r>
        <w:rPr>
          <w:sz w:val="28"/>
          <w:szCs w:val="28"/>
        </w:rPr>
        <w:t>структур</w:t>
      </w:r>
      <w:r w:rsidRPr="00206C26">
        <w:rPr>
          <w:sz w:val="28"/>
          <w:szCs w:val="28"/>
        </w:rPr>
        <w:t xml:space="preserve"> </w:t>
      </w:r>
      <w:r>
        <w:rPr>
          <w:sz w:val="28"/>
          <w:szCs w:val="28"/>
        </w:rPr>
        <w:t>баз</w:t>
      </w:r>
      <w:r w:rsidRPr="00206C26">
        <w:rPr>
          <w:sz w:val="28"/>
          <w:szCs w:val="28"/>
        </w:rPr>
        <w:t xml:space="preserve"> данных</w:t>
      </w:r>
      <w:r w:rsidR="00CE72E1" w:rsidRPr="00CE72E1">
        <w:t xml:space="preserve"> </w:t>
      </w:r>
      <w:r w:rsidR="00CE72E1" w:rsidRPr="00CE72E1">
        <w:rPr>
          <w:sz w:val="28"/>
          <w:szCs w:val="28"/>
        </w:rPr>
        <w:t>[</w:t>
      </w:r>
      <w:r w:rsidR="001206DE">
        <w:rPr>
          <w:sz w:val="28"/>
          <w:szCs w:val="28"/>
          <w:lang w:val="en-US"/>
        </w:rPr>
        <w:t>1</w:t>
      </w:r>
      <w:r w:rsidR="00CE72E1" w:rsidRPr="00CE72E1">
        <w:rPr>
          <w:sz w:val="28"/>
          <w:szCs w:val="28"/>
        </w:rPr>
        <w:t>]</w:t>
      </w:r>
      <w:r>
        <w:rPr>
          <w:sz w:val="28"/>
          <w:szCs w:val="28"/>
        </w:rPr>
        <w:t>.</w:t>
      </w:r>
    </w:p>
    <w:p w:rsidR="0099180A" w:rsidRPr="00206C26" w:rsidRDefault="0099180A" w:rsidP="00FB7E85">
      <w:pPr>
        <w:pStyle w:val="a4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Разработка</w:t>
      </w:r>
      <w:r w:rsidRPr="00206C26">
        <w:rPr>
          <w:sz w:val="28"/>
          <w:szCs w:val="28"/>
        </w:rPr>
        <w:t xml:space="preserve"> функционал</w:t>
      </w:r>
      <w:r>
        <w:rPr>
          <w:sz w:val="28"/>
          <w:szCs w:val="28"/>
        </w:rPr>
        <w:t>а</w:t>
      </w:r>
      <w:r w:rsidRPr="00206C26">
        <w:rPr>
          <w:sz w:val="28"/>
          <w:szCs w:val="28"/>
        </w:rPr>
        <w:t xml:space="preserve"> веб-приложения, включающ</w:t>
      </w:r>
      <w:r>
        <w:rPr>
          <w:sz w:val="28"/>
          <w:szCs w:val="28"/>
        </w:rPr>
        <w:t>ая</w:t>
      </w:r>
      <w:r w:rsidRPr="00206C26">
        <w:rPr>
          <w:sz w:val="28"/>
          <w:szCs w:val="28"/>
        </w:rPr>
        <w:t xml:space="preserve"> личный кабинет с двумя уровнями доступа, форму для создания заказа с автоматическим р</w:t>
      </w:r>
      <w:r>
        <w:rPr>
          <w:sz w:val="28"/>
          <w:szCs w:val="28"/>
        </w:rPr>
        <w:t xml:space="preserve">асчётом, а также интерфейса для </w:t>
      </w:r>
      <w:r w:rsidRPr="00206C26">
        <w:rPr>
          <w:sz w:val="28"/>
          <w:szCs w:val="28"/>
        </w:rPr>
        <w:t>администратор</w:t>
      </w:r>
      <w:r>
        <w:rPr>
          <w:sz w:val="28"/>
          <w:szCs w:val="28"/>
        </w:rPr>
        <w:t>а</w:t>
      </w:r>
      <w:r w:rsidRPr="00206C26">
        <w:rPr>
          <w:sz w:val="28"/>
          <w:szCs w:val="28"/>
        </w:rPr>
        <w:t>.</w:t>
      </w:r>
    </w:p>
    <w:p w:rsidR="0099180A" w:rsidRDefault="0099180A" w:rsidP="00FB7E85">
      <w:pPr>
        <w:pStyle w:val="a4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Реализация</w:t>
      </w:r>
      <w:r w:rsidRPr="00206C26">
        <w:rPr>
          <w:sz w:val="28"/>
          <w:szCs w:val="28"/>
        </w:rPr>
        <w:t xml:space="preserve"> алгоритм</w:t>
      </w:r>
      <w:r>
        <w:rPr>
          <w:sz w:val="28"/>
          <w:szCs w:val="28"/>
        </w:rPr>
        <w:t>ов</w:t>
      </w:r>
      <w:r w:rsidRPr="00206C26">
        <w:rPr>
          <w:sz w:val="28"/>
          <w:szCs w:val="28"/>
        </w:rPr>
        <w:t xml:space="preserve"> расчёта: для цветной печати с учётом коэффициентов RGB, для чёрно-белой, проверку наличия материалов на складе и формирование </w:t>
      </w:r>
      <w:r>
        <w:rPr>
          <w:sz w:val="28"/>
          <w:szCs w:val="28"/>
        </w:rPr>
        <w:t>итоговой суммы заказа</w:t>
      </w:r>
      <w:r w:rsidRPr="00206C26">
        <w:rPr>
          <w:sz w:val="28"/>
          <w:szCs w:val="28"/>
        </w:rPr>
        <w:t>.</w:t>
      </w:r>
    </w:p>
    <w:p w:rsidR="0099180A" w:rsidRDefault="0099180A" w:rsidP="00FB7E85">
      <w:pPr>
        <w:spacing w:line="360" w:lineRule="auto"/>
        <w:ind w:firstLine="693"/>
        <w:jc w:val="both"/>
        <w:rPr>
          <w:sz w:val="28"/>
          <w:szCs w:val="28"/>
        </w:rPr>
      </w:pPr>
      <w:r>
        <w:rPr>
          <w:sz w:val="28"/>
          <w:szCs w:val="28"/>
        </w:rPr>
        <w:t>Разработанное приложение позволи</w:t>
      </w:r>
      <w:r w:rsidRPr="000527E3">
        <w:rPr>
          <w:sz w:val="28"/>
          <w:szCs w:val="28"/>
        </w:rPr>
        <w:t>т пользоват</w:t>
      </w:r>
      <w:r>
        <w:rPr>
          <w:sz w:val="28"/>
          <w:szCs w:val="28"/>
        </w:rPr>
        <w:t xml:space="preserve">елям самостоятельно </w:t>
      </w:r>
      <w:r>
        <w:rPr>
          <w:sz w:val="28"/>
          <w:szCs w:val="28"/>
        </w:rPr>
        <w:lastRenderedPageBreak/>
        <w:t xml:space="preserve">формировать </w:t>
      </w:r>
      <w:r w:rsidRPr="000527E3">
        <w:rPr>
          <w:sz w:val="28"/>
          <w:szCs w:val="28"/>
        </w:rPr>
        <w:t xml:space="preserve">заказы, указывая все необходимые параметры печати. Администратор же получил удобный инструмент для отслеживания детального расхода материалов, а также </w:t>
      </w:r>
      <w:r>
        <w:rPr>
          <w:sz w:val="28"/>
          <w:szCs w:val="28"/>
        </w:rPr>
        <w:t>составления новых заказов</w:t>
      </w:r>
      <w:r w:rsidRPr="000527E3">
        <w:rPr>
          <w:sz w:val="28"/>
          <w:szCs w:val="28"/>
        </w:rPr>
        <w:t>. Проект позволит на практике применить навыки, полученные за время учёбы, и системно подойти к решению реальной задачи.</w:t>
      </w:r>
    </w:p>
    <w:p w:rsidR="0099180A" w:rsidRDefault="0099180A" w:rsidP="00FB7E85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3D649F" w:rsidRPr="003D649F" w:rsidRDefault="003D649F" w:rsidP="00FB7E85">
      <w:pPr>
        <w:spacing w:line="360" w:lineRule="auto"/>
        <w:ind w:left="-15" w:firstLine="698"/>
        <w:rPr>
          <w:sz w:val="28"/>
          <w:szCs w:val="28"/>
        </w:rPr>
      </w:pPr>
      <w:r w:rsidRPr="003D649F">
        <w:rPr>
          <w:b/>
          <w:sz w:val="28"/>
          <w:szCs w:val="28"/>
        </w:rPr>
        <w:lastRenderedPageBreak/>
        <w:t>1</w:t>
      </w:r>
      <w:r w:rsidRPr="003D649F">
        <w:rPr>
          <w:b/>
          <w:sz w:val="28"/>
          <w:szCs w:val="28"/>
        </w:rPr>
        <w:tab/>
        <w:t xml:space="preserve">Анализ предметной области </w:t>
      </w:r>
    </w:p>
    <w:p w:rsidR="003D649F" w:rsidRPr="003D649F" w:rsidRDefault="003D649F" w:rsidP="00FB7E85">
      <w:pPr>
        <w:pStyle w:val="2"/>
        <w:widowControl/>
        <w:numPr>
          <w:ilvl w:val="1"/>
          <w:numId w:val="6"/>
        </w:numPr>
        <w:suppressAutoHyphens/>
        <w:autoSpaceDE/>
        <w:autoSpaceDN/>
        <w:spacing w:before="0" w:after="136" w:line="360" w:lineRule="auto"/>
        <w:ind w:left="10" w:right="6" w:hanging="10"/>
        <w:rPr>
          <w:color w:val="auto"/>
          <w:sz w:val="28"/>
          <w:szCs w:val="28"/>
        </w:rPr>
      </w:pPr>
      <w:bookmarkStart w:id="3" w:name="_Toc224408266"/>
      <w:r w:rsidRPr="003D649F">
        <w:rPr>
          <w:b/>
          <w:color w:val="auto"/>
          <w:sz w:val="28"/>
          <w:szCs w:val="28"/>
        </w:rPr>
        <w:t>Описание предприятия</w:t>
      </w:r>
      <w:bookmarkEnd w:id="3"/>
      <w:r w:rsidRPr="003D649F">
        <w:rPr>
          <w:b/>
          <w:color w:val="auto"/>
          <w:sz w:val="28"/>
          <w:szCs w:val="28"/>
        </w:rPr>
        <w:t xml:space="preserve"> </w:t>
      </w:r>
    </w:p>
    <w:p w:rsidR="003D649F" w:rsidRPr="003D649F" w:rsidRDefault="003D649F" w:rsidP="00FB7E85">
      <w:pPr>
        <w:spacing w:line="360" w:lineRule="auto"/>
        <w:rPr>
          <w:b/>
          <w:sz w:val="28"/>
          <w:szCs w:val="28"/>
        </w:rPr>
      </w:pPr>
    </w:p>
    <w:p w:rsidR="006D30B2" w:rsidRPr="006D30B2" w:rsidRDefault="006D30B2" w:rsidP="00FB7E85">
      <w:pPr>
        <w:spacing w:after="155" w:line="360" w:lineRule="auto"/>
        <w:ind w:firstLine="693"/>
        <w:jc w:val="both"/>
        <w:rPr>
          <w:sz w:val="28"/>
          <w:szCs w:val="28"/>
        </w:rPr>
      </w:pPr>
      <w:r w:rsidRPr="006D30B2">
        <w:rPr>
          <w:sz w:val="28"/>
          <w:szCs w:val="28"/>
        </w:rPr>
        <w:t>Компания «</w:t>
      </w:r>
      <w:proofErr w:type="spellStart"/>
      <w:r w:rsidRPr="006D30B2">
        <w:rPr>
          <w:sz w:val="28"/>
          <w:szCs w:val="28"/>
        </w:rPr>
        <w:t>Print</w:t>
      </w:r>
      <w:proofErr w:type="spellEnd"/>
      <w:r w:rsidRPr="006D30B2">
        <w:rPr>
          <w:sz w:val="28"/>
          <w:szCs w:val="28"/>
        </w:rPr>
        <w:t xml:space="preserve">-F» работает в сфере полиграфических услуг и фотопечати. Предприятие принимает заказы на печать фотографий различных форматов, </w:t>
      </w:r>
      <w:r>
        <w:rPr>
          <w:sz w:val="28"/>
          <w:szCs w:val="28"/>
        </w:rPr>
        <w:t>которые предоставлены у них в прайс-листе</w:t>
      </w:r>
      <w:r w:rsidRPr="006D30B2">
        <w:rPr>
          <w:sz w:val="28"/>
          <w:szCs w:val="28"/>
        </w:rPr>
        <w:t>. Основная деятельность организации требует учёта расходных материалов</w:t>
      </w:r>
      <w:r>
        <w:rPr>
          <w:sz w:val="28"/>
          <w:szCs w:val="28"/>
        </w:rPr>
        <w:t xml:space="preserve">, </w:t>
      </w:r>
      <w:r w:rsidR="00AE2591">
        <w:rPr>
          <w:sz w:val="28"/>
          <w:szCs w:val="28"/>
        </w:rPr>
        <w:t xml:space="preserve">и </w:t>
      </w:r>
      <w:r>
        <w:rPr>
          <w:sz w:val="28"/>
          <w:szCs w:val="28"/>
        </w:rPr>
        <w:t>четкого и внимательного учета ценообразования каждого товара.</w:t>
      </w:r>
    </w:p>
    <w:p w:rsidR="006D30B2" w:rsidRDefault="006D30B2" w:rsidP="00FB7E85">
      <w:pPr>
        <w:spacing w:after="155" w:line="360" w:lineRule="auto"/>
        <w:ind w:firstLine="693"/>
        <w:jc w:val="both"/>
        <w:rPr>
          <w:sz w:val="28"/>
          <w:szCs w:val="28"/>
        </w:rPr>
      </w:pPr>
      <w:r w:rsidRPr="006D30B2">
        <w:rPr>
          <w:sz w:val="28"/>
          <w:szCs w:val="28"/>
        </w:rPr>
        <w:t xml:space="preserve">Основная проблема, с которой сталкивается предприятие </w:t>
      </w:r>
      <w:r>
        <w:rPr>
          <w:sz w:val="28"/>
          <w:szCs w:val="28"/>
        </w:rPr>
        <w:t>-</w:t>
      </w:r>
      <w:r w:rsidRPr="006D30B2">
        <w:rPr>
          <w:sz w:val="28"/>
          <w:szCs w:val="28"/>
        </w:rPr>
        <w:t xml:space="preserve"> трудоёмкость расчёта себесто</w:t>
      </w:r>
      <w:r>
        <w:rPr>
          <w:sz w:val="28"/>
          <w:szCs w:val="28"/>
        </w:rPr>
        <w:t xml:space="preserve">имости. При формировании заказа, </w:t>
      </w:r>
      <w:r w:rsidRPr="006D30B2">
        <w:rPr>
          <w:sz w:val="28"/>
          <w:szCs w:val="28"/>
        </w:rPr>
        <w:t>необходимо вручную учитывать форматы, типы печати и коэффициенты заполнения по каждому цветовому каналу, что</w:t>
      </w:r>
      <w:r>
        <w:rPr>
          <w:sz w:val="28"/>
          <w:szCs w:val="28"/>
        </w:rPr>
        <w:t xml:space="preserve"> может</w:t>
      </w:r>
      <w:r w:rsidRPr="006D30B2">
        <w:rPr>
          <w:sz w:val="28"/>
          <w:szCs w:val="28"/>
        </w:rPr>
        <w:t xml:space="preserve"> приводит</w:t>
      </w:r>
      <w:r>
        <w:rPr>
          <w:sz w:val="28"/>
          <w:szCs w:val="28"/>
        </w:rPr>
        <w:t>ь</w:t>
      </w:r>
      <w:r w:rsidRPr="006D30B2">
        <w:rPr>
          <w:sz w:val="28"/>
          <w:szCs w:val="28"/>
        </w:rPr>
        <w:t xml:space="preserve"> к о</w:t>
      </w:r>
      <w:r>
        <w:rPr>
          <w:sz w:val="28"/>
          <w:szCs w:val="28"/>
        </w:rPr>
        <w:t>шибкам и замедлять</w:t>
      </w:r>
      <w:r w:rsidRPr="006D30B2">
        <w:rPr>
          <w:sz w:val="28"/>
          <w:szCs w:val="28"/>
        </w:rPr>
        <w:t xml:space="preserve"> обслуживание</w:t>
      </w:r>
      <w:r>
        <w:rPr>
          <w:sz w:val="28"/>
          <w:szCs w:val="28"/>
        </w:rPr>
        <w:t xml:space="preserve"> клиентов</w:t>
      </w:r>
      <w:r w:rsidRPr="006D30B2">
        <w:rPr>
          <w:sz w:val="28"/>
          <w:szCs w:val="28"/>
        </w:rPr>
        <w:t xml:space="preserve">. </w:t>
      </w:r>
    </w:p>
    <w:p w:rsidR="006D30B2" w:rsidRPr="003D649F" w:rsidRDefault="006D30B2" w:rsidP="00FB7E85">
      <w:pPr>
        <w:spacing w:after="155" w:line="360" w:lineRule="auto"/>
        <w:ind w:firstLine="693"/>
        <w:jc w:val="both"/>
        <w:rPr>
          <w:sz w:val="28"/>
          <w:szCs w:val="28"/>
        </w:rPr>
      </w:pPr>
      <w:r w:rsidRPr="006D30B2">
        <w:rPr>
          <w:sz w:val="28"/>
          <w:szCs w:val="28"/>
        </w:rPr>
        <w:t>Веб-система разрабатывается для оптимизации внутренних процессов компании</w:t>
      </w:r>
      <w:r>
        <w:rPr>
          <w:sz w:val="28"/>
          <w:szCs w:val="28"/>
        </w:rPr>
        <w:t>, а также</w:t>
      </w:r>
      <w:r w:rsidRPr="006D30B2">
        <w:rPr>
          <w:sz w:val="28"/>
          <w:szCs w:val="28"/>
        </w:rPr>
        <w:t xml:space="preserve"> повышения качества обслуживания клиентов. Внедрение данного ресурса позволит снизить влияние человеческого фактора при расчётах, ускорить обработку заявок и обеспечить прозрачный учёт складских остатков. Ресурс станет ключевым цифровым инструментом для взаимодействия с заказчиками и эффективного управления производс</w:t>
      </w:r>
      <w:r>
        <w:rPr>
          <w:sz w:val="28"/>
          <w:szCs w:val="28"/>
        </w:rPr>
        <w:t>твенными мощностями предприятия, а также станет способом ускорения процессов оформления заявки на заказ, благодаря возможности самому клиенту составлять оную.</w:t>
      </w:r>
    </w:p>
    <w:p w:rsidR="003D649F" w:rsidRPr="003D649F" w:rsidRDefault="003D649F" w:rsidP="00FB7E85">
      <w:pPr>
        <w:spacing w:after="155" w:line="360" w:lineRule="auto"/>
        <w:rPr>
          <w:sz w:val="28"/>
          <w:szCs w:val="28"/>
        </w:rPr>
      </w:pPr>
    </w:p>
    <w:p w:rsidR="003D649F" w:rsidRPr="003D649F" w:rsidRDefault="003D649F" w:rsidP="00FB7E85">
      <w:pPr>
        <w:pStyle w:val="2"/>
        <w:pageBreakBefore/>
        <w:widowControl/>
        <w:numPr>
          <w:ilvl w:val="1"/>
          <w:numId w:val="6"/>
        </w:numPr>
        <w:suppressAutoHyphens/>
        <w:autoSpaceDE/>
        <w:autoSpaceDN/>
        <w:spacing w:before="0" w:after="136" w:line="360" w:lineRule="auto"/>
        <w:ind w:left="10" w:right="6" w:hanging="10"/>
        <w:rPr>
          <w:color w:val="auto"/>
          <w:sz w:val="28"/>
          <w:szCs w:val="28"/>
        </w:rPr>
      </w:pPr>
      <w:bookmarkStart w:id="4" w:name="__RefHeading___Toc11490"/>
      <w:bookmarkStart w:id="5" w:name="_Toc224408267"/>
      <w:bookmarkEnd w:id="4"/>
      <w:r w:rsidRPr="003D649F">
        <w:rPr>
          <w:b/>
          <w:color w:val="auto"/>
          <w:sz w:val="28"/>
          <w:szCs w:val="28"/>
        </w:rPr>
        <w:lastRenderedPageBreak/>
        <w:t>Анализ целевой аудитории</w:t>
      </w:r>
      <w:bookmarkEnd w:id="5"/>
      <w:r w:rsidRPr="003D649F">
        <w:rPr>
          <w:b/>
          <w:color w:val="auto"/>
          <w:sz w:val="28"/>
          <w:szCs w:val="28"/>
        </w:rPr>
        <w:t xml:space="preserve"> </w:t>
      </w:r>
    </w:p>
    <w:p w:rsidR="003D649F" w:rsidRPr="003D649F" w:rsidRDefault="003D649F" w:rsidP="00FB7E85">
      <w:pPr>
        <w:spacing w:line="360" w:lineRule="auto"/>
        <w:rPr>
          <w:b/>
          <w:sz w:val="28"/>
          <w:szCs w:val="28"/>
        </w:rPr>
      </w:pPr>
    </w:p>
    <w:p w:rsidR="006D30B2" w:rsidRPr="006D30B2" w:rsidRDefault="006D30B2" w:rsidP="00FB7E85">
      <w:pPr>
        <w:spacing w:line="360" w:lineRule="auto"/>
        <w:ind w:left="-15" w:firstLine="698"/>
        <w:jc w:val="both"/>
        <w:rPr>
          <w:sz w:val="28"/>
          <w:szCs w:val="28"/>
        </w:rPr>
      </w:pPr>
      <w:r w:rsidRPr="006D30B2">
        <w:rPr>
          <w:sz w:val="28"/>
          <w:szCs w:val="28"/>
        </w:rPr>
        <w:t>Анализ целевой аудитории</w:t>
      </w:r>
      <w:r w:rsidR="001206DE" w:rsidRPr="001206DE">
        <w:rPr>
          <w:sz w:val="28"/>
          <w:szCs w:val="28"/>
        </w:rPr>
        <w:t xml:space="preserve"> [2]</w:t>
      </w:r>
      <w:r w:rsidRPr="006D30B2">
        <w:rPr>
          <w:sz w:val="28"/>
          <w:szCs w:val="28"/>
        </w:rPr>
        <w:t xml:space="preserve"> для системы расчёта заказов компании «</w:t>
      </w:r>
      <w:proofErr w:type="spellStart"/>
      <w:r w:rsidRPr="006D30B2">
        <w:rPr>
          <w:sz w:val="28"/>
          <w:szCs w:val="28"/>
        </w:rPr>
        <w:t>Print</w:t>
      </w:r>
      <w:proofErr w:type="spellEnd"/>
      <w:r w:rsidRPr="006D30B2">
        <w:rPr>
          <w:sz w:val="28"/>
          <w:szCs w:val="28"/>
        </w:rPr>
        <w:t xml:space="preserve">-F» охватывает две основные группы пользователей с разными сценариями работы. Первая группа </w:t>
      </w:r>
      <w:r w:rsidR="0099180A">
        <w:rPr>
          <w:sz w:val="28"/>
          <w:szCs w:val="28"/>
        </w:rPr>
        <w:t>-</w:t>
      </w:r>
      <w:r w:rsidRPr="006D30B2">
        <w:rPr>
          <w:sz w:val="28"/>
          <w:szCs w:val="28"/>
        </w:rPr>
        <w:t xml:space="preserve"> заказчики</w:t>
      </w:r>
      <w:r w:rsidR="00FC0C3E">
        <w:rPr>
          <w:sz w:val="28"/>
          <w:szCs w:val="28"/>
        </w:rPr>
        <w:t>/</w:t>
      </w:r>
      <w:r w:rsidRPr="006D30B2">
        <w:rPr>
          <w:sz w:val="28"/>
          <w:szCs w:val="28"/>
        </w:rPr>
        <w:t>клиенты, которым необходим быстрый расчёт стоимости печати</w:t>
      </w:r>
      <w:r w:rsidR="00FC0C3E">
        <w:rPr>
          <w:sz w:val="28"/>
          <w:szCs w:val="28"/>
        </w:rPr>
        <w:t>, также возможность подать заявку на печать</w:t>
      </w:r>
      <w:r w:rsidRPr="006D30B2">
        <w:rPr>
          <w:sz w:val="28"/>
          <w:szCs w:val="28"/>
        </w:rPr>
        <w:t>. Для них проектом предусмотрен интуитивный интерфейс формы заказа, позволяющий добавлять позиции с разными параметрами и получать итоговую стоимость без погружения в техниче</w:t>
      </w:r>
      <w:r>
        <w:rPr>
          <w:sz w:val="28"/>
          <w:szCs w:val="28"/>
        </w:rPr>
        <w:t>ские детали расхода материалов.</w:t>
      </w:r>
    </w:p>
    <w:p w:rsidR="003D649F" w:rsidRPr="003D649F" w:rsidRDefault="006D30B2" w:rsidP="00FB7E85">
      <w:pPr>
        <w:spacing w:line="360" w:lineRule="auto"/>
        <w:ind w:left="-15" w:firstLine="698"/>
        <w:jc w:val="both"/>
        <w:rPr>
          <w:sz w:val="28"/>
          <w:szCs w:val="28"/>
        </w:rPr>
      </w:pPr>
      <w:r w:rsidRPr="006D30B2">
        <w:rPr>
          <w:sz w:val="28"/>
          <w:szCs w:val="28"/>
        </w:rPr>
        <w:t xml:space="preserve">Вторая группа </w:t>
      </w:r>
      <w:r w:rsidR="00B5408C" w:rsidRPr="00B5408C">
        <w:rPr>
          <w:sz w:val="28"/>
          <w:szCs w:val="28"/>
        </w:rPr>
        <w:t>-</w:t>
      </w:r>
      <w:r w:rsidR="00FC0C3E">
        <w:rPr>
          <w:sz w:val="28"/>
          <w:szCs w:val="28"/>
        </w:rPr>
        <w:t xml:space="preserve"> администраторы, отвечающие за выставление статуса</w:t>
      </w:r>
      <w:r w:rsidRPr="006D30B2">
        <w:rPr>
          <w:sz w:val="28"/>
          <w:szCs w:val="28"/>
        </w:rPr>
        <w:t xml:space="preserve"> заказов</w:t>
      </w:r>
      <w:r w:rsidR="00FC0C3E">
        <w:rPr>
          <w:sz w:val="28"/>
          <w:szCs w:val="28"/>
        </w:rPr>
        <w:t xml:space="preserve"> и их поступления</w:t>
      </w:r>
      <w:r w:rsidR="00AE2591">
        <w:rPr>
          <w:sz w:val="28"/>
          <w:szCs w:val="28"/>
        </w:rPr>
        <w:t>, а также расходы на материал которые входят в каждый заказ</w:t>
      </w:r>
      <w:r w:rsidRPr="006D30B2">
        <w:rPr>
          <w:sz w:val="28"/>
          <w:szCs w:val="28"/>
        </w:rPr>
        <w:t xml:space="preserve">. Для них реализуется детализированное представление расчётов с информацией </w:t>
      </w:r>
      <w:r w:rsidR="00FC0C3E">
        <w:rPr>
          <w:sz w:val="28"/>
          <w:szCs w:val="28"/>
        </w:rPr>
        <w:t>п</w:t>
      </w:r>
      <w:r w:rsidRPr="006D30B2">
        <w:rPr>
          <w:sz w:val="28"/>
          <w:szCs w:val="28"/>
        </w:rPr>
        <w:t xml:space="preserve">о </w:t>
      </w:r>
      <w:r w:rsidR="00FC0C3E">
        <w:rPr>
          <w:sz w:val="28"/>
          <w:szCs w:val="28"/>
        </w:rPr>
        <w:t>процентам</w:t>
      </w:r>
      <w:r w:rsidRPr="006D30B2">
        <w:rPr>
          <w:sz w:val="28"/>
          <w:szCs w:val="28"/>
        </w:rPr>
        <w:t xml:space="preserve"> красок по каналам RGB</w:t>
      </w:r>
      <w:r w:rsidR="00FC0C3E">
        <w:rPr>
          <w:sz w:val="28"/>
          <w:szCs w:val="28"/>
        </w:rPr>
        <w:t xml:space="preserve"> для каждого заказа</w:t>
      </w:r>
      <w:r w:rsidRPr="006D30B2">
        <w:rPr>
          <w:sz w:val="28"/>
          <w:szCs w:val="28"/>
        </w:rPr>
        <w:t>.</w:t>
      </w:r>
      <w:bookmarkStart w:id="6" w:name="__RefHeading___Toc11491"/>
      <w:bookmarkEnd w:id="6"/>
    </w:p>
    <w:p w:rsidR="003D649F" w:rsidRPr="003D649F" w:rsidRDefault="003D649F" w:rsidP="00FB7E85">
      <w:pPr>
        <w:pStyle w:val="1"/>
        <w:keepNext/>
        <w:keepLines/>
        <w:pageBreakBefore/>
        <w:widowControl/>
        <w:numPr>
          <w:ilvl w:val="0"/>
          <w:numId w:val="6"/>
        </w:numPr>
        <w:suppressAutoHyphens/>
        <w:autoSpaceDE/>
        <w:autoSpaceDN/>
        <w:spacing w:after="136" w:line="360" w:lineRule="auto"/>
        <w:ind w:left="1401" w:hanging="708"/>
      </w:pPr>
      <w:bookmarkStart w:id="7" w:name="__RefHeading___Toc11492"/>
      <w:bookmarkStart w:id="8" w:name="_Toc224408268"/>
      <w:bookmarkEnd w:id="7"/>
      <w:r w:rsidRPr="003D649F">
        <w:lastRenderedPageBreak/>
        <w:t>Разработка концепции</w:t>
      </w:r>
      <w:bookmarkEnd w:id="8"/>
      <w:r w:rsidRPr="003D649F">
        <w:t xml:space="preserve"> </w:t>
      </w:r>
    </w:p>
    <w:p w:rsidR="003D649F" w:rsidRPr="003D649F" w:rsidRDefault="003D649F" w:rsidP="00FB7E85">
      <w:pPr>
        <w:pStyle w:val="2"/>
        <w:widowControl/>
        <w:numPr>
          <w:ilvl w:val="1"/>
          <w:numId w:val="6"/>
        </w:numPr>
        <w:suppressAutoHyphens/>
        <w:autoSpaceDE/>
        <w:autoSpaceDN/>
        <w:spacing w:before="0" w:after="136" w:line="360" w:lineRule="auto"/>
        <w:ind w:left="1114" w:hanging="421"/>
        <w:rPr>
          <w:color w:val="auto"/>
          <w:sz w:val="28"/>
          <w:szCs w:val="28"/>
        </w:rPr>
      </w:pPr>
      <w:bookmarkStart w:id="9" w:name="__RefHeading___Toc11493"/>
      <w:bookmarkStart w:id="10" w:name="_Toc224408269"/>
      <w:bookmarkEnd w:id="9"/>
      <w:r w:rsidRPr="003D649F">
        <w:rPr>
          <w:b/>
          <w:color w:val="auto"/>
          <w:sz w:val="28"/>
          <w:szCs w:val="28"/>
        </w:rPr>
        <w:t>Формирование целей и задач проекта</w:t>
      </w:r>
      <w:bookmarkEnd w:id="10"/>
      <w:r w:rsidRPr="003D649F">
        <w:rPr>
          <w:b/>
          <w:color w:val="auto"/>
          <w:sz w:val="28"/>
          <w:szCs w:val="28"/>
        </w:rPr>
        <w:t xml:space="preserve"> </w:t>
      </w:r>
    </w:p>
    <w:p w:rsidR="003D649F" w:rsidRPr="003D649F" w:rsidRDefault="003D649F" w:rsidP="00FB7E85">
      <w:pPr>
        <w:spacing w:after="131" w:line="360" w:lineRule="auto"/>
        <w:rPr>
          <w:sz w:val="28"/>
          <w:szCs w:val="28"/>
        </w:rPr>
      </w:pPr>
      <w:r w:rsidRPr="003D649F">
        <w:rPr>
          <w:sz w:val="28"/>
          <w:szCs w:val="28"/>
        </w:rPr>
        <w:t xml:space="preserve"> </w:t>
      </w:r>
    </w:p>
    <w:p w:rsidR="003D649F" w:rsidRPr="003D649F" w:rsidRDefault="003D649F" w:rsidP="00FB7E85">
      <w:pPr>
        <w:spacing w:line="360" w:lineRule="auto"/>
        <w:ind w:left="-15" w:firstLine="698"/>
        <w:jc w:val="both"/>
        <w:rPr>
          <w:sz w:val="28"/>
          <w:szCs w:val="28"/>
        </w:rPr>
      </w:pPr>
      <w:r w:rsidRPr="003D649F">
        <w:rPr>
          <w:sz w:val="28"/>
          <w:szCs w:val="28"/>
        </w:rPr>
        <w:t xml:space="preserve">На основании проведённого анализа деятельности компании и изучения её ключевых услуг, </w:t>
      </w:r>
      <w:r w:rsidR="00927F48" w:rsidRPr="00927F48">
        <w:rPr>
          <w:sz w:val="28"/>
          <w:szCs w:val="28"/>
        </w:rPr>
        <w:t>были определены цели и задачи разработки веб-приложения. Основной целью проекта является создание функциональной системы для автоматизированного расчёта стоимости продукции</w:t>
      </w:r>
      <w:r w:rsidR="00927F48">
        <w:rPr>
          <w:sz w:val="28"/>
          <w:szCs w:val="28"/>
        </w:rPr>
        <w:t xml:space="preserve"> компании</w:t>
      </w:r>
      <w:r w:rsidR="00927F48" w:rsidRPr="00927F48">
        <w:rPr>
          <w:sz w:val="28"/>
          <w:szCs w:val="28"/>
        </w:rPr>
        <w:t>, которая позволит оптимизировать вз</w:t>
      </w:r>
      <w:r w:rsidR="00927F48">
        <w:rPr>
          <w:sz w:val="28"/>
          <w:szCs w:val="28"/>
        </w:rPr>
        <w:t>аимодействие между заказчиком и компанией</w:t>
      </w:r>
      <w:r w:rsidR="00927F48" w:rsidRPr="00927F48">
        <w:rPr>
          <w:sz w:val="28"/>
          <w:szCs w:val="28"/>
        </w:rPr>
        <w:t>.</w:t>
      </w:r>
    </w:p>
    <w:p w:rsidR="00927F48" w:rsidRPr="00927F48" w:rsidRDefault="00927F48" w:rsidP="00FB7E85">
      <w:pPr>
        <w:spacing w:line="360" w:lineRule="auto"/>
        <w:ind w:left="-15" w:firstLine="698"/>
        <w:jc w:val="both"/>
        <w:rPr>
          <w:sz w:val="28"/>
          <w:szCs w:val="28"/>
        </w:rPr>
      </w:pPr>
      <w:r w:rsidRPr="00927F48">
        <w:rPr>
          <w:sz w:val="28"/>
          <w:szCs w:val="28"/>
        </w:rPr>
        <w:t xml:space="preserve">Проект направлен на реализацию двухуровневой системы доступа с разделением функционала для клиентов и администраторов. Для пользователей необходимо разработать интуитивно понятную форму создания заказа с возможностью добавления до десяти позиций, где для каждой указывается формат, тип печати, цветность и количество, а для цветных изображений </w:t>
      </w:r>
      <w:r w:rsidR="00FB7E85">
        <w:rPr>
          <w:sz w:val="28"/>
          <w:szCs w:val="28"/>
        </w:rPr>
        <w:t>-</w:t>
      </w:r>
      <w:r w:rsidRPr="00927F48">
        <w:rPr>
          <w:sz w:val="28"/>
          <w:szCs w:val="28"/>
        </w:rPr>
        <w:t xml:space="preserve"> коэффициенты заполнения по каналам RGB. В личном кабинете клиента должна отображаться таблица с историей его расчётов, статусами и возм</w:t>
      </w:r>
      <w:r>
        <w:rPr>
          <w:sz w:val="28"/>
          <w:szCs w:val="28"/>
        </w:rPr>
        <w:t>ожностью просмотра детализации.</w:t>
      </w:r>
    </w:p>
    <w:p w:rsidR="00927F48" w:rsidRPr="00927F48" w:rsidRDefault="008D1115" w:rsidP="00FB7E85">
      <w:pPr>
        <w:spacing w:line="360" w:lineRule="auto"/>
        <w:ind w:left="-15" w:firstLine="69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</w:t>
      </w:r>
      <w:r w:rsidR="00AE2591">
        <w:rPr>
          <w:sz w:val="28"/>
          <w:szCs w:val="28"/>
        </w:rPr>
        <w:t>как задача ставится</w:t>
      </w:r>
      <w:r w:rsidR="00927F48" w:rsidRPr="00927F48">
        <w:rPr>
          <w:sz w:val="28"/>
          <w:szCs w:val="28"/>
        </w:rPr>
        <w:t xml:space="preserve"> реализаци</w:t>
      </w:r>
      <w:r>
        <w:rPr>
          <w:sz w:val="28"/>
          <w:szCs w:val="28"/>
        </w:rPr>
        <w:t>я</w:t>
      </w:r>
      <w:r w:rsidR="00927F48" w:rsidRPr="00927F48">
        <w:rPr>
          <w:sz w:val="28"/>
          <w:szCs w:val="28"/>
        </w:rPr>
        <w:t xml:space="preserve"> панели управления</w:t>
      </w:r>
      <w:r>
        <w:rPr>
          <w:sz w:val="28"/>
          <w:szCs w:val="28"/>
        </w:rPr>
        <w:t xml:space="preserve"> для администратора</w:t>
      </w:r>
      <w:r w:rsidR="00214C10">
        <w:rPr>
          <w:sz w:val="28"/>
          <w:szCs w:val="28"/>
        </w:rPr>
        <w:t xml:space="preserve"> с </w:t>
      </w:r>
      <w:r w:rsidR="00927F48" w:rsidRPr="00927F48">
        <w:rPr>
          <w:sz w:val="28"/>
          <w:szCs w:val="28"/>
        </w:rPr>
        <w:t>сводкой по всем заказам</w:t>
      </w:r>
      <w:r>
        <w:rPr>
          <w:sz w:val="28"/>
          <w:szCs w:val="28"/>
        </w:rPr>
        <w:t>, их статусом</w:t>
      </w:r>
      <w:r w:rsidR="00927F48" w:rsidRPr="00927F48">
        <w:rPr>
          <w:sz w:val="28"/>
          <w:szCs w:val="28"/>
        </w:rPr>
        <w:t>, возможностью отслеживания расхода материалов по каждой позиции и</w:t>
      </w:r>
      <w:r w:rsidR="00214C10">
        <w:rPr>
          <w:sz w:val="28"/>
          <w:szCs w:val="28"/>
        </w:rPr>
        <w:t xml:space="preserve"> изменения статусов выполнения.</w:t>
      </w:r>
    </w:p>
    <w:p w:rsidR="003D649F" w:rsidRPr="003D649F" w:rsidRDefault="00927F48" w:rsidP="00FB7E85">
      <w:pPr>
        <w:spacing w:line="360" w:lineRule="auto"/>
        <w:ind w:left="-15" w:firstLine="698"/>
        <w:jc w:val="both"/>
        <w:rPr>
          <w:sz w:val="28"/>
          <w:szCs w:val="28"/>
        </w:rPr>
      </w:pPr>
      <w:r w:rsidRPr="00927F48">
        <w:rPr>
          <w:sz w:val="28"/>
          <w:szCs w:val="28"/>
        </w:rPr>
        <w:t>В результате</w:t>
      </w:r>
      <w:r w:rsidR="00762972">
        <w:rPr>
          <w:sz w:val="28"/>
          <w:szCs w:val="28"/>
        </w:rPr>
        <w:t xml:space="preserve"> разработки,</w:t>
      </w:r>
      <w:r w:rsidRPr="00927F48">
        <w:rPr>
          <w:sz w:val="28"/>
          <w:szCs w:val="28"/>
        </w:rPr>
        <w:t xml:space="preserve"> проект должен обеспечить быстрый процесс расчёта, </w:t>
      </w:r>
      <w:r w:rsidR="00762972">
        <w:rPr>
          <w:sz w:val="28"/>
          <w:szCs w:val="28"/>
        </w:rPr>
        <w:t>уменьшающий влияние</w:t>
      </w:r>
      <w:r w:rsidRPr="00927F48">
        <w:rPr>
          <w:sz w:val="28"/>
          <w:szCs w:val="28"/>
        </w:rPr>
        <w:t xml:space="preserve"> человеческ</w:t>
      </w:r>
      <w:r w:rsidR="00762972">
        <w:rPr>
          <w:sz w:val="28"/>
          <w:szCs w:val="28"/>
        </w:rPr>
        <w:t>ого</w:t>
      </w:r>
      <w:r w:rsidRPr="00927F48">
        <w:rPr>
          <w:sz w:val="28"/>
          <w:szCs w:val="28"/>
        </w:rPr>
        <w:t xml:space="preserve"> фактор</w:t>
      </w:r>
      <w:r w:rsidR="00762972">
        <w:rPr>
          <w:sz w:val="28"/>
          <w:szCs w:val="28"/>
        </w:rPr>
        <w:t>а</w:t>
      </w:r>
      <w:r w:rsidRPr="00927F48">
        <w:rPr>
          <w:sz w:val="28"/>
          <w:szCs w:val="28"/>
        </w:rPr>
        <w:t xml:space="preserve"> и </w:t>
      </w:r>
      <w:r w:rsidR="00214C10">
        <w:rPr>
          <w:sz w:val="28"/>
          <w:szCs w:val="28"/>
        </w:rPr>
        <w:t>упростить</w:t>
      </w:r>
      <w:r w:rsidR="00762972" w:rsidRPr="00762972">
        <w:rPr>
          <w:sz w:val="28"/>
          <w:szCs w:val="28"/>
        </w:rPr>
        <w:t xml:space="preserve"> взаимодействие с клиентами</w:t>
      </w:r>
      <w:r w:rsidR="00762972">
        <w:rPr>
          <w:sz w:val="28"/>
          <w:szCs w:val="28"/>
        </w:rPr>
        <w:t xml:space="preserve"> типографии.</w:t>
      </w:r>
    </w:p>
    <w:p w:rsidR="003D649F" w:rsidRPr="00EA7A40" w:rsidRDefault="003D649F" w:rsidP="00FB7E85">
      <w:pPr>
        <w:spacing w:after="133" w:line="360" w:lineRule="auto"/>
        <w:ind w:left="708"/>
        <w:rPr>
          <w:sz w:val="28"/>
          <w:szCs w:val="28"/>
        </w:rPr>
      </w:pPr>
      <w:r w:rsidRPr="003D649F">
        <w:rPr>
          <w:sz w:val="28"/>
          <w:szCs w:val="28"/>
        </w:rPr>
        <w:t xml:space="preserve"> </w:t>
      </w:r>
    </w:p>
    <w:p w:rsidR="003D649F" w:rsidRPr="003D649F" w:rsidRDefault="003D649F" w:rsidP="00FB7E85">
      <w:pPr>
        <w:pStyle w:val="2"/>
        <w:widowControl/>
        <w:numPr>
          <w:ilvl w:val="1"/>
          <w:numId w:val="6"/>
        </w:numPr>
        <w:suppressAutoHyphens/>
        <w:autoSpaceDE/>
        <w:autoSpaceDN/>
        <w:spacing w:before="0" w:after="136" w:line="360" w:lineRule="auto"/>
        <w:ind w:left="1114" w:hanging="421"/>
        <w:rPr>
          <w:color w:val="auto"/>
          <w:sz w:val="28"/>
          <w:szCs w:val="28"/>
        </w:rPr>
      </w:pPr>
      <w:bookmarkStart w:id="11" w:name="__RefHeading___Toc11494"/>
      <w:bookmarkStart w:id="12" w:name="_Toc224408270"/>
      <w:bookmarkEnd w:id="11"/>
      <w:r w:rsidRPr="003D649F">
        <w:rPr>
          <w:b/>
          <w:color w:val="auto"/>
          <w:sz w:val="28"/>
          <w:szCs w:val="28"/>
        </w:rPr>
        <w:t>Определение структуры сайта</w:t>
      </w:r>
      <w:bookmarkEnd w:id="12"/>
      <w:r w:rsidRPr="003D649F">
        <w:rPr>
          <w:b/>
          <w:color w:val="auto"/>
          <w:sz w:val="28"/>
          <w:szCs w:val="28"/>
        </w:rPr>
        <w:t xml:space="preserve"> </w:t>
      </w:r>
    </w:p>
    <w:p w:rsidR="003D649F" w:rsidRPr="003D649F" w:rsidRDefault="003D649F" w:rsidP="00FB7E85">
      <w:pPr>
        <w:spacing w:line="360" w:lineRule="auto"/>
        <w:rPr>
          <w:sz w:val="28"/>
          <w:szCs w:val="28"/>
        </w:rPr>
      </w:pPr>
      <w:r w:rsidRPr="003D649F">
        <w:rPr>
          <w:sz w:val="28"/>
          <w:szCs w:val="28"/>
        </w:rPr>
        <w:t xml:space="preserve"> </w:t>
      </w:r>
    </w:p>
    <w:p w:rsidR="00384707" w:rsidRPr="00384707" w:rsidRDefault="00384707" w:rsidP="00FB7E85">
      <w:pPr>
        <w:spacing w:line="360" w:lineRule="auto"/>
        <w:ind w:firstLine="360"/>
        <w:jc w:val="both"/>
        <w:rPr>
          <w:sz w:val="28"/>
          <w:szCs w:val="28"/>
        </w:rPr>
      </w:pPr>
      <w:r w:rsidRPr="00384707">
        <w:rPr>
          <w:sz w:val="28"/>
          <w:szCs w:val="28"/>
        </w:rPr>
        <w:t xml:space="preserve">На этапе проектирования была разработана структура веб-приложения, которая делит пользователей на две роли: обычный клиент и администратор. Для каждой роли предусмотрен свой набор доступных страниц и функционала, что </w:t>
      </w:r>
      <w:r w:rsidRPr="00384707">
        <w:rPr>
          <w:sz w:val="28"/>
          <w:szCs w:val="28"/>
        </w:rPr>
        <w:lastRenderedPageBreak/>
        <w:t>обеспечивает разграничение прав доступа. Навигация по сайту будет реализована через динамическое меню, которое подстраива</w:t>
      </w:r>
      <w:r>
        <w:rPr>
          <w:sz w:val="28"/>
          <w:szCs w:val="28"/>
        </w:rPr>
        <w:t>ется под текущего пользователя.</w:t>
      </w:r>
    </w:p>
    <w:p w:rsidR="00384707" w:rsidRPr="00384707" w:rsidRDefault="00384707" w:rsidP="00FB7E85">
      <w:pPr>
        <w:spacing w:line="360" w:lineRule="auto"/>
        <w:ind w:firstLine="360"/>
        <w:jc w:val="both"/>
        <w:rPr>
          <w:sz w:val="28"/>
          <w:szCs w:val="28"/>
        </w:rPr>
      </w:pPr>
      <w:r w:rsidRPr="00384707">
        <w:rPr>
          <w:sz w:val="28"/>
          <w:szCs w:val="28"/>
        </w:rPr>
        <w:t>Структура для о</w:t>
      </w:r>
      <w:r>
        <w:rPr>
          <w:sz w:val="28"/>
          <w:szCs w:val="28"/>
        </w:rPr>
        <w:t>бычного пользователя (клиента):</w:t>
      </w:r>
    </w:p>
    <w:p w:rsidR="00384707" w:rsidRPr="00384707" w:rsidRDefault="00384707" w:rsidP="00FB7E85">
      <w:pPr>
        <w:pStyle w:val="a4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384707">
        <w:rPr>
          <w:sz w:val="28"/>
          <w:szCs w:val="28"/>
        </w:rPr>
        <w:t>Страница регистрации</w:t>
      </w:r>
      <w:r w:rsidR="001206DE" w:rsidRPr="001206DE">
        <w:rPr>
          <w:sz w:val="28"/>
          <w:szCs w:val="28"/>
        </w:rPr>
        <w:t xml:space="preserve"> [3]</w:t>
      </w:r>
      <w:r w:rsidRPr="00384707">
        <w:rPr>
          <w:sz w:val="28"/>
          <w:szCs w:val="28"/>
        </w:rPr>
        <w:t>: Будет содержать форму для создания новой учётной записи. В ней предусмотрена проверка на совпадение паролей и уникальность имени пользователя.</w:t>
      </w:r>
    </w:p>
    <w:p w:rsidR="00384707" w:rsidRPr="00384707" w:rsidRDefault="00384707" w:rsidP="00FB7E85">
      <w:pPr>
        <w:pStyle w:val="a4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384707">
        <w:rPr>
          <w:sz w:val="28"/>
          <w:szCs w:val="28"/>
        </w:rPr>
        <w:t>Страница авторизации: Необходима для входа в систему. Форма проверяет соответствие введённых логина и пароля данным из базы.</w:t>
      </w:r>
    </w:p>
    <w:p w:rsidR="00384707" w:rsidRPr="00384707" w:rsidRDefault="00384707" w:rsidP="00FB7E85">
      <w:pPr>
        <w:pStyle w:val="a4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384707">
        <w:rPr>
          <w:sz w:val="28"/>
          <w:szCs w:val="28"/>
        </w:rPr>
        <w:t>Форма расчёта заказа</w:t>
      </w:r>
      <w:r w:rsidR="001206DE" w:rsidRPr="001206DE">
        <w:rPr>
          <w:sz w:val="28"/>
          <w:szCs w:val="28"/>
        </w:rPr>
        <w:t xml:space="preserve"> [4]</w:t>
      </w:r>
      <w:r w:rsidRPr="00384707">
        <w:rPr>
          <w:sz w:val="28"/>
          <w:szCs w:val="28"/>
        </w:rPr>
        <w:t>: Ключевой инструмент для клиента. Страница представляет собой динамическую таблицу, в к</w:t>
      </w:r>
      <w:r w:rsidR="0099180A">
        <w:rPr>
          <w:sz w:val="28"/>
          <w:szCs w:val="28"/>
        </w:rPr>
        <w:t>оторой можно добавлять позиции</w:t>
      </w:r>
      <w:r w:rsidRPr="00384707">
        <w:rPr>
          <w:sz w:val="28"/>
          <w:szCs w:val="28"/>
        </w:rPr>
        <w:t>. Для каждой строки пользователь выбирает формат, тип печати, цветность и указывает количество. В случае выбора цветной печати становятся доступными поля для ввода процента заполнения по каналам RGB.</w:t>
      </w:r>
    </w:p>
    <w:p w:rsidR="00384707" w:rsidRPr="00384707" w:rsidRDefault="0099180A" w:rsidP="00FB7E85">
      <w:pPr>
        <w:pStyle w:val="a4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Мои расчёты</w:t>
      </w:r>
      <w:r w:rsidR="00384707" w:rsidRPr="00384707">
        <w:rPr>
          <w:sz w:val="28"/>
          <w:szCs w:val="28"/>
        </w:rPr>
        <w:t>: Здесь отображается история всех заказов пользователя в виде сводной таблицы. По нажатию на кнопку «Показать состав» раскрывается детальная информация по каждой позиции заказа: формат, тип печати, цветность, количество и заполнение RGB. Также на этой странице клиент видит итоговую стоимость и текущий статус своего заказа (новый, подтверждён, выполнен, отменён).</w:t>
      </w:r>
    </w:p>
    <w:p w:rsidR="00384707" w:rsidRPr="00384707" w:rsidRDefault="00384707" w:rsidP="00FB7E85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Структура для администратора:</w:t>
      </w:r>
    </w:p>
    <w:p w:rsidR="00384707" w:rsidRPr="00214C10" w:rsidRDefault="00384707" w:rsidP="00FB7E85">
      <w:pPr>
        <w:spacing w:line="360" w:lineRule="auto"/>
        <w:ind w:firstLine="360"/>
        <w:jc w:val="both"/>
        <w:rPr>
          <w:sz w:val="28"/>
          <w:szCs w:val="28"/>
        </w:rPr>
      </w:pPr>
      <w:r w:rsidRPr="00214C10">
        <w:rPr>
          <w:sz w:val="28"/>
          <w:szCs w:val="28"/>
        </w:rPr>
        <w:t>Для администратора</w:t>
      </w:r>
      <w:r w:rsidR="00214C10" w:rsidRPr="00214C10">
        <w:rPr>
          <w:sz w:val="28"/>
          <w:szCs w:val="28"/>
        </w:rPr>
        <w:t xml:space="preserve"> присутствуют все те же страницы что и у обычного юзера, но также</w:t>
      </w:r>
      <w:r w:rsidRPr="00214C10">
        <w:rPr>
          <w:sz w:val="28"/>
          <w:szCs w:val="28"/>
        </w:rPr>
        <w:t xml:space="preserve"> в меню добавляется отдельный пункт, ведущий в панель управления заказами.</w:t>
      </w:r>
    </w:p>
    <w:p w:rsidR="00384707" w:rsidRPr="00F441BB" w:rsidRDefault="0099180A" w:rsidP="00FB7E85">
      <w:pPr>
        <w:pStyle w:val="a4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Страница Управление заказами</w:t>
      </w:r>
      <w:r w:rsidR="00384707" w:rsidRPr="00F441BB">
        <w:rPr>
          <w:sz w:val="28"/>
          <w:szCs w:val="28"/>
        </w:rPr>
        <w:t>: Содержит полный список всех заказов, сделанных в системе. Информация представлена в таблице с сортировкой по дате. Для каждого заказа администратор видит клиента, дату, стоимость и статус.</w:t>
      </w:r>
    </w:p>
    <w:p w:rsidR="00384707" w:rsidRPr="00F441BB" w:rsidRDefault="00384707" w:rsidP="00FB7E85">
      <w:pPr>
        <w:pStyle w:val="a4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F441BB">
        <w:rPr>
          <w:sz w:val="28"/>
          <w:szCs w:val="28"/>
        </w:rPr>
        <w:t xml:space="preserve">Функционал управления статусами: </w:t>
      </w:r>
      <w:r w:rsidR="00AE2591" w:rsidRPr="00F441BB">
        <w:rPr>
          <w:sz w:val="28"/>
          <w:szCs w:val="28"/>
        </w:rPr>
        <w:t>в</w:t>
      </w:r>
      <w:r w:rsidRPr="00F441BB">
        <w:rPr>
          <w:sz w:val="28"/>
          <w:szCs w:val="28"/>
        </w:rPr>
        <w:t xml:space="preserve"> админ-панели предусмотрена возможность изменения статуса заказа. Для этого в строке каждого </w:t>
      </w:r>
      <w:r w:rsidRPr="00F441BB">
        <w:rPr>
          <w:sz w:val="28"/>
          <w:szCs w:val="28"/>
        </w:rPr>
        <w:lastRenderedPageBreak/>
        <w:t>заказа реализована форма с выпадающим списком статусов и кнопкой подтверждения.</w:t>
      </w:r>
    </w:p>
    <w:p w:rsidR="00384707" w:rsidRPr="00F441BB" w:rsidRDefault="00384707" w:rsidP="00FB7E85">
      <w:pPr>
        <w:pStyle w:val="a4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F441BB">
        <w:rPr>
          <w:sz w:val="28"/>
          <w:szCs w:val="28"/>
        </w:rPr>
        <w:t>Просмотр деталей заказа: При</w:t>
      </w:r>
      <w:r w:rsidR="00AE2591">
        <w:rPr>
          <w:sz w:val="28"/>
          <w:szCs w:val="28"/>
        </w:rPr>
        <w:t xml:space="preserve"> раскрытии состава заказа, а</w:t>
      </w:r>
      <w:r w:rsidRPr="00F441BB">
        <w:rPr>
          <w:sz w:val="28"/>
          <w:szCs w:val="28"/>
        </w:rPr>
        <w:t>дминистратор, в отличие от обычного пользователя, дополнительно видит блок с расходом материалов. В этом блоке отображается, сколько и каких материалов было из</w:t>
      </w:r>
      <w:r w:rsidR="00AE2591">
        <w:rPr>
          <w:sz w:val="28"/>
          <w:szCs w:val="28"/>
        </w:rPr>
        <w:t xml:space="preserve">расходовано на выполнение </w:t>
      </w:r>
      <w:r w:rsidRPr="00F441BB">
        <w:rPr>
          <w:sz w:val="28"/>
          <w:szCs w:val="28"/>
        </w:rPr>
        <w:t>заказа.</w:t>
      </w:r>
    </w:p>
    <w:p w:rsidR="003D649F" w:rsidRPr="003D649F" w:rsidRDefault="00384707" w:rsidP="00FB7E85">
      <w:pPr>
        <w:spacing w:line="360" w:lineRule="auto"/>
        <w:ind w:firstLine="360"/>
        <w:jc w:val="both"/>
        <w:rPr>
          <w:sz w:val="28"/>
          <w:szCs w:val="28"/>
        </w:rPr>
      </w:pPr>
      <w:r w:rsidRPr="00384707">
        <w:rPr>
          <w:sz w:val="28"/>
          <w:szCs w:val="28"/>
        </w:rPr>
        <w:t>В шапку вынесена навигация</w:t>
      </w:r>
      <w:r w:rsidR="0099180A">
        <w:rPr>
          <w:sz w:val="28"/>
          <w:szCs w:val="28"/>
        </w:rPr>
        <w:t xml:space="preserve"> и название компании</w:t>
      </w:r>
      <w:r w:rsidRPr="00384707">
        <w:rPr>
          <w:sz w:val="28"/>
          <w:szCs w:val="28"/>
        </w:rPr>
        <w:t xml:space="preserve">, а в подвале будет размещена контактная информация и копирайт. Для оформления интерфейса планируется использовать </w:t>
      </w:r>
      <w:proofErr w:type="spellStart"/>
      <w:r w:rsidRPr="00384707">
        <w:rPr>
          <w:sz w:val="28"/>
          <w:szCs w:val="28"/>
        </w:rPr>
        <w:t>фреймворк</w:t>
      </w:r>
      <w:proofErr w:type="spellEnd"/>
      <w:r w:rsidRPr="00384707">
        <w:rPr>
          <w:sz w:val="28"/>
          <w:szCs w:val="28"/>
        </w:rPr>
        <w:t xml:space="preserve"> </w:t>
      </w:r>
      <w:proofErr w:type="spellStart"/>
      <w:r w:rsidRPr="00384707">
        <w:rPr>
          <w:sz w:val="28"/>
          <w:szCs w:val="28"/>
        </w:rPr>
        <w:t>Bootstrap</w:t>
      </w:r>
      <w:proofErr w:type="spellEnd"/>
      <w:r w:rsidR="00425BF6">
        <w:rPr>
          <w:sz w:val="28"/>
          <w:szCs w:val="28"/>
        </w:rPr>
        <w:t xml:space="preserve"> </w:t>
      </w:r>
      <w:r w:rsidR="001206DE">
        <w:rPr>
          <w:sz w:val="28"/>
          <w:szCs w:val="28"/>
          <w:lang w:val="en-US"/>
        </w:rPr>
        <w:t>[5]</w:t>
      </w:r>
      <w:r w:rsidR="003D649F" w:rsidRPr="003D649F">
        <w:rPr>
          <w:sz w:val="28"/>
          <w:szCs w:val="28"/>
        </w:rPr>
        <w:t xml:space="preserve">. </w:t>
      </w:r>
    </w:p>
    <w:p w:rsidR="003D649F" w:rsidRPr="003D649F" w:rsidRDefault="003D649F" w:rsidP="00FB7E85">
      <w:pPr>
        <w:pStyle w:val="1"/>
        <w:keepNext/>
        <w:keepLines/>
        <w:pageBreakBefore/>
        <w:widowControl/>
        <w:numPr>
          <w:ilvl w:val="0"/>
          <w:numId w:val="6"/>
        </w:numPr>
        <w:suppressAutoHyphens/>
        <w:autoSpaceDE/>
        <w:autoSpaceDN/>
        <w:spacing w:after="136" w:line="360" w:lineRule="auto"/>
        <w:ind w:left="1401" w:hanging="708"/>
      </w:pPr>
      <w:bookmarkStart w:id="13" w:name="__RefHeading___Toc11495"/>
      <w:bookmarkStart w:id="14" w:name="_Toc224408271"/>
      <w:bookmarkEnd w:id="13"/>
      <w:r w:rsidRPr="003D649F">
        <w:lastRenderedPageBreak/>
        <w:t>Разработка дизайна</w:t>
      </w:r>
      <w:bookmarkEnd w:id="14"/>
      <w:r w:rsidRPr="003D649F">
        <w:t xml:space="preserve"> </w:t>
      </w:r>
    </w:p>
    <w:p w:rsidR="003D649F" w:rsidRPr="003D649F" w:rsidRDefault="003D649F" w:rsidP="00FB7E85">
      <w:pPr>
        <w:pStyle w:val="2"/>
        <w:widowControl/>
        <w:numPr>
          <w:ilvl w:val="1"/>
          <w:numId w:val="6"/>
        </w:numPr>
        <w:suppressAutoHyphens/>
        <w:autoSpaceDE/>
        <w:autoSpaceDN/>
        <w:spacing w:before="0" w:after="136" w:line="360" w:lineRule="auto"/>
        <w:ind w:left="1114" w:hanging="421"/>
        <w:rPr>
          <w:color w:val="auto"/>
          <w:sz w:val="28"/>
          <w:szCs w:val="28"/>
        </w:rPr>
      </w:pPr>
      <w:bookmarkStart w:id="15" w:name="__RefHeading___Toc11496"/>
      <w:bookmarkStart w:id="16" w:name="_Toc224408272"/>
      <w:bookmarkEnd w:id="15"/>
      <w:r w:rsidRPr="003D649F">
        <w:rPr>
          <w:b/>
          <w:color w:val="auto"/>
          <w:sz w:val="28"/>
          <w:szCs w:val="28"/>
        </w:rPr>
        <w:t>Подбор референсов</w:t>
      </w:r>
      <w:bookmarkEnd w:id="16"/>
      <w:r w:rsidRPr="003D649F">
        <w:rPr>
          <w:b/>
          <w:color w:val="auto"/>
          <w:sz w:val="28"/>
          <w:szCs w:val="28"/>
        </w:rPr>
        <w:t xml:space="preserve"> </w:t>
      </w:r>
    </w:p>
    <w:p w:rsidR="003D649F" w:rsidRPr="003D649F" w:rsidRDefault="003D649F" w:rsidP="00FB7E85">
      <w:pPr>
        <w:spacing w:after="131" w:line="360" w:lineRule="auto"/>
        <w:ind w:left="708"/>
        <w:rPr>
          <w:sz w:val="28"/>
          <w:szCs w:val="28"/>
        </w:rPr>
      </w:pPr>
      <w:r w:rsidRPr="003D649F">
        <w:rPr>
          <w:sz w:val="28"/>
          <w:szCs w:val="28"/>
        </w:rPr>
        <w:t xml:space="preserve"> </w:t>
      </w:r>
    </w:p>
    <w:p w:rsidR="0028031B" w:rsidRPr="0028031B" w:rsidRDefault="0028031B" w:rsidP="00FB7E85">
      <w:pPr>
        <w:spacing w:after="131" w:line="360" w:lineRule="auto"/>
        <w:ind w:firstLine="693"/>
        <w:jc w:val="both"/>
        <w:rPr>
          <w:sz w:val="28"/>
          <w:szCs w:val="28"/>
        </w:rPr>
      </w:pPr>
      <w:r w:rsidRPr="0028031B">
        <w:rPr>
          <w:sz w:val="28"/>
          <w:szCs w:val="28"/>
        </w:rPr>
        <w:t xml:space="preserve">Для проектирования интерфейса системы расчёта заказов и её структуры был проведён анализ существующих веб-ресурсов, специализирующихся на приёме и расчёте полиграфических услуг. В качестве референсов выбраны три сайта, каждый из которых </w:t>
      </w:r>
      <w:r w:rsidR="00F24D79">
        <w:rPr>
          <w:sz w:val="28"/>
          <w:szCs w:val="28"/>
        </w:rPr>
        <w:t>помог найти подходящие</w:t>
      </w:r>
      <w:r w:rsidRPr="0028031B">
        <w:rPr>
          <w:sz w:val="28"/>
          <w:szCs w:val="28"/>
        </w:rPr>
        <w:t xml:space="preserve"> решения</w:t>
      </w:r>
      <w:r w:rsidR="00F24D79">
        <w:rPr>
          <w:sz w:val="28"/>
          <w:szCs w:val="28"/>
        </w:rPr>
        <w:t xml:space="preserve"> для создания данного веб-ресурса.</w:t>
      </w:r>
    </w:p>
    <w:p w:rsidR="0028031B" w:rsidRPr="0028031B" w:rsidRDefault="0028031B" w:rsidP="00FB7E85">
      <w:pPr>
        <w:spacing w:after="131" w:line="360" w:lineRule="auto"/>
        <w:ind w:firstLine="693"/>
        <w:jc w:val="both"/>
        <w:rPr>
          <w:sz w:val="28"/>
          <w:szCs w:val="28"/>
        </w:rPr>
      </w:pPr>
      <w:r>
        <w:rPr>
          <w:sz w:val="28"/>
          <w:szCs w:val="28"/>
        </w:rPr>
        <w:t>adek-print.ru.</w:t>
      </w:r>
      <w:r w:rsidR="00F24D79">
        <w:rPr>
          <w:sz w:val="28"/>
          <w:szCs w:val="28"/>
        </w:rPr>
        <w:t xml:space="preserve"> Данный ресурс рассматривался </w:t>
      </w:r>
      <w:r w:rsidRPr="0028031B">
        <w:rPr>
          <w:sz w:val="28"/>
          <w:szCs w:val="28"/>
        </w:rPr>
        <w:t xml:space="preserve">с точки зрения реализации формы расчёта. На сайте реализована табличная структура, позволяющая добавлять позиции с разными параметрами печати. Основное внимание было уделено способу группировки полей выбора формата и типа печати, а также общему визуальному оформлению модуля расчёта. </w:t>
      </w:r>
      <w:r w:rsidR="00F24D79" w:rsidRPr="003D649F">
        <w:rPr>
          <w:sz w:val="28"/>
          <w:szCs w:val="28"/>
        </w:rPr>
        <w:t xml:space="preserve">Скриншот сайта изображен на рисунке </w:t>
      </w:r>
      <w:r w:rsidR="00425BF6">
        <w:rPr>
          <w:sz w:val="28"/>
          <w:szCs w:val="28"/>
        </w:rPr>
        <w:t>1</w:t>
      </w:r>
      <w:r w:rsidR="00F24D79" w:rsidRPr="003D649F">
        <w:rPr>
          <w:sz w:val="28"/>
          <w:szCs w:val="28"/>
        </w:rPr>
        <w:t>.</w:t>
      </w:r>
    </w:p>
    <w:p w:rsidR="0028031B" w:rsidRPr="0028031B" w:rsidRDefault="00DF6B84" w:rsidP="00FB7E85">
      <w:pPr>
        <w:spacing w:after="131" w:line="360" w:lineRule="auto"/>
        <w:ind w:firstLine="693"/>
        <w:jc w:val="center"/>
        <w:rPr>
          <w:sz w:val="28"/>
          <w:szCs w:val="28"/>
        </w:rPr>
      </w:pPr>
      <w:r w:rsidRPr="00DF6B84">
        <w:rPr>
          <w:sz w:val="28"/>
          <w:szCs w:val="28"/>
        </w:rPr>
        <w:lastRenderedPageBreak/>
        <w:drawing>
          <wp:anchor distT="0" distB="0" distL="114300" distR="114300" simplePos="0" relativeHeight="487143424" behindDoc="0" locked="0" layoutInCell="1" allowOverlap="1">
            <wp:simplePos x="1425039" y="665018"/>
            <wp:positionH relativeFrom="margin">
              <wp:align>center</wp:align>
            </wp:positionH>
            <wp:positionV relativeFrom="margin">
              <wp:align>top</wp:align>
            </wp:positionV>
            <wp:extent cx="6213475" cy="5002530"/>
            <wp:effectExtent l="0" t="0" r="0" b="762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5002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031B" w:rsidRPr="0028031B">
        <w:rPr>
          <w:sz w:val="28"/>
          <w:szCs w:val="28"/>
        </w:rPr>
        <w:t xml:space="preserve">Рисунок </w:t>
      </w:r>
      <w:r w:rsidR="00425BF6">
        <w:rPr>
          <w:sz w:val="28"/>
          <w:szCs w:val="28"/>
        </w:rPr>
        <w:t>1</w:t>
      </w:r>
      <w:r w:rsidR="00F24D79">
        <w:rPr>
          <w:sz w:val="28"/>
          <w:szCs w:val="28"/>
        </w:rPr>
        <w:t xml:space="preserve"> – Референс сайта adek-print.ru</w:t>
      </w:r>
    </w:p>
    <w:p w:rsidR="00DF6B84" w:rsidRPr="0028031B" w:rsidRDefault="0028031B" w:rsidP="00FB7E85">
      <w:pPr>
        <w:spacing w:after="131" w:line="360" w:lineRule="auto"/>
        <w:ind w:firstLine="693"/>
        <w:rPr>
          <w:sz w:val="28"/>
          <w:szCs w:val="28"/>
        </w:rPr>
      </w:pPr>
      <w:r>
        <w:rPr>
          <w:sz w:val="28"/>
          <w:szCs w:val="28"/>
        </w:rPr>
        <w:t>printbroker.com.</w:t>
      </w:r>
      <w:r w:rsidRPr="0028031B">
        <w:rPr>
          <w:sz w:val="28"/>
          <w:szCs w:val="28"/>
        </w:rPr>
        <w:t xml:space="preserve"> Данный ресурс был </w:t>
      </w:r>
      <w:r w:rsidR="00F24D79">
        <w:rPr>
          <w:sz w:val="28"/>
          <w:szCs w:val="28"/>
        </w:rPr>
        <w:t>рассматривался</w:t>
      </w:r>
      <w:r w:rsidRPr="0028031B">
        <w:rPr>
          <w:sz w:val="28"/>
          <w:szCs w:val="28"/>
        </w:rPr>
        <w:t xml:space="preserve"> </w:t>
      </w:r>
      <w:r w:rsidR="00F24D79">
        <w:rPr>
          <w:sz w:val="28"/>
          <w:szCs w:val="28"/>
        </w:rPr>
        <w:t xml:space="preserve">о стороны внешнего вида сайта. С него была взята идея </w:t>
      </w:r>
      <w:proofErr w:type="spellStart"/>
      <w:r w:rsidR="00F24D79">
        <w:rPr>
          <w:sz w:val="28"/>
          <w:szCs w:val="28"/>
        </w:rPr>
        <w:t>минималистичности</w:t>
      </w:r>
      <w:proofErr w:type="spellEnd"/>
      <w:r w:rsidR="00F24D79">
        <w:rPr>
          <w:sz w:val="28"/>
          <w:szCs w:val="28"/>
        </w:rPr>
        <w:t xml:space="preserve"> внешнего вида сайта</w:t>
      </w:r>
      <w:r w:rsidRPr="0028031B">
        <w:rPr>
          <w:sz w:val="28"/>
          <w:szCs w:val="28"/>
        </w:rPr>
        <w:t xml:space="preserve">. </w:t>
      </w:r>
      <w:r w:rsidR="00F24D79">
        <w:rPr>
          <w:sz w:val="28"/>
          <w:szCs w:val="28"/>
        </w:rPr>
        <w:t xml:space="preserve">Бело-серый фон и один акцентный цвет отлично подходили для создаваемого сайта. </w:t>
      </w:r>
      <w:r w:rsidR="00F24D79" w:rsidRPr="003D649F">
        <w:rPr>
          <w:sz w:val="28"/>
          <w:szCs w:val="28"/>
        </w:rPr>
        <w:t xml:space="preserve">Скриншот сайта изображен на рисунке </w:t>
      </w:r>
      <w:r w:rsidR="00425BF6">
        <w:rPr>
          <w:sz w:val="28"/>
          <w:szCs w:val="28"/>
        </w:rPr>
        <w:t>2</w:t>
      </w:r>
      <w:r w:rsidR="00F24D79" w:rsidRPr="003D649F">
        <w:rPr>
          <w:sz w:val="28"/>
          <w:szCs w:val="28"/>
        </w:rPr>
        <w:t>.</w:t>
      </w:r>
      <w:r w:rsidR="00DF6B84" w:rsidRPr="00DF6B84">
        <w:rPr>
          <w:sz w:val="28"/>
          <w:szCs w:val="28"/>
        </w:rPr>
        <w:lastRenderedPageBreak/>
        <w:drawing>
          <wp:inline distT="0" distB="0" distL="0" distR="0" wp14:anchorId="5B6B2225" wp14:editId="268B0184">
            <wp:extent cx="6213475" cy="544893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544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31B" w:rsidRPr="0028031B" w:rsidRDefault="0028031B" w:rsidP="00FB7E85">
      <w:pPr>
        <w:spacing w:after="131" w:line="360" w:lineRule="auto"/>
        <w:ind w:firstLine="693"/>
        <w:jc w:val="center"/>
        <w:rPr>
          <w:sz w:val="28"/>
          <w:szCs w:val="28"/>
        </w:rPr>
      </w:pPr>
      <w:r w:rsidRPr="0028031B">
        <w:rPr>
          <w:sz w:val="28"/>
          <w:szCs w:val="28"/>
        </w:rPr>
        <w:t xml:space="preserve">Рисунок </w:t>
      </w:r>
      <w:r w:rsidR="00425BF6">
        <w:rPr>
          <w:sz w:val="28"/>
          <w:szCs w:val="28"/>
        </w:rPr>
        <w:t>2</w:t>
      </w:r>
      <w:r w:rsidRPr="0028031B">
        <w:rPr>
          <w:sz w:val="28"/>
          <w:szCs w:val="28"/>
        </w:rPr>
        <w:t xml:space="preserve"> –</w:t>
      </w:r>
      <w:r w:rsidR="00F24D79">
        <w:rPr>
          <w:sz w:val="28"/>
          <w:szCs w:val="28"/>
        </w:rPr>
        <w:t xml:space="preserve"> Референс сайта printbroker.com</w:t>
      </w:r>
    </w:p>
    <w:p w:rsidR="0028031B" w:rsidRPr="0028031B" w:rsidRDefault="0028031B" w:rsidP="00FB7E85">
      <w:pPr>
        <w:spacing w:after="131" w:line="360" w:lineRule="auto"/>
        <w:ind w:left="693"/>
        <w:jc w:val="both"/>
        <w:rPr>
          <w:sz w:val="28"/>
          <w:szCs w:val="28"/>
        </w:rPr>
      </w:pPr>
      <w:r>
        <w:rPr>
          <w:sz w:val="28"/>
          <w:szCs w:val="28"/>
        </w:rPr>
        <w:t>presstime.ru.</w:t>
      </w:r>
      <w:r w:rsidRPr="0028031B">
        <w:rPr>
          <w:sz w:val="28"/>
          <w:szCs w:val="28"/>
        </w:rPr>
        <w:t xml:space="preserve"> </w:t>
      </w:r>
      <w:r w:rsidR="00F24D79" w:rsidRPr="00F24D79">
        <w:rPr>
          <w:sz w:val="28"/>
          <w:szCs w:val="28"/>
        </w:rPr>
        <w:t xml:space="preserve">Данный ресурс послужил референсом для организации отчётной части. На сайте после расчёта формируется сводка с перечнем позиций и итоговой стоимостью. </w:t>
      </w:r>
      <w:r w:rsidR="00F24D79" w:rsidRPr="003D649F">
        <w:rPr>
          <w:sz w:val="28"/>
          <w:szCs w:val="28"/>
        </w:rPr>
        <w:t>Скриншот сайта изображен на рисунке</w:t>
      </w:r>
      <w:r w:rsidR="00214C10">
        <w:rPr>
          <w:sz w:val="28"/>
          <w:szCs w:val="28"/>
        </w:rPr>
        <w:t xml:space="preserve"> </w:t>
      </w:r>
      <w:r w:rsidR="00425BF6">
        <w:rPr>
          <w:sz w:val="28"/>
          <w:szCs w:val="28"/>
        </w:rPr>
        <w:t>3</w:t>
      </w:r>
      <w:r w:rsidR="00214C10">
        <w:rPr>
          <w:sz w:val="28"/>
          <w:szCs w:val="28"/>
        </w:rPr>
        <w:t>.</w:t>
      </w:r>
      <w:r w:rsidR="00F24D79" w:rsidRPr="003D649F">
        <w:rPr>
          <w:sz w:val="28"/>
          <w:szCs w:val="28"/>
        </w:rPr>
        <w:t xml:space="preserve"> </w:t>
      </w:r>
      <w:r w:rsidR="00DF6B84" w:rsidRPr="00DF6B84">
        <w:rPr>
          <w:sz w:val="28"/>
          <w:szCs w:val="28"/>
        </w:rPr>
        <w:lastRenderedPageBreak/>
        <w:drawing>
          <wp:anchor distT="0" distB="0" distL="114300" distR="114300" simplePos="0" relativeHeight="487146496" behindDoc="0" locked="0" layoutInCell="1" allowOverlap="1">
            <wp:simplePos x="1425039" y="665018"/>
            <wp:positionH relativeFrom="margin">
              <wp:align>center</wp:align>
            </wp:positionH>
            <wp:positionV relativeFrom="margin">
              <wp:align>top</wp:align>
            </wp:positionV>
            <wp:extent cx="6213475" cy="5419725"/>
            <wp:effectExtent l="0" t="0" r="0" b="9525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8031B">
        <w:rPr>
          <w:sz w:val="28"/>
          <w:szCs w:val="28"/>
        </w:rPr>
        <w:t xml:space="preserve">Рисунок </w:t>
      </w:r>
      <w:r w:rsidR="00425BF6">
        <w:rPr>
          <w:sz w:val="28"/>
          <w:szCs w:val="28"/>
        </w:rPr>
        <w:t>3</w:t>
      </w:r>
      <w:r w:rsidR="00F24D79">
        <w:rPr>
          <w:sz w:val="28"/>
          <w:szCs w:val="28"/>
        </w:rPr>
        <w:t xml:space="preserve"> – Референс сайта presstime.ru</w:t>
      </w:r>
    </w:p>
    <w:p w:rsidR="003D649F" w:rsidRPr="003D649F" w:rsidRDefault="00F24D79" w:rsidP="00FB7E85">
      <w:pPr>
        <w:spacing w:after="131" w:line="360" w:lineRule="auto"/>
        <w:ind w:firstLine="693"/>
        <w:jc w:val="both"/>
        <w:rPr>
          <w:sz w:val="28"/>
          <w:szCs w:val="28"/>
        </w:rPr>
      </w:pPr>
      <w:r w:rsidRPr="00F24D79">
        <w:rPr>
          <w:sz w:val="28"/>
          <w:szCs w:val="28"/>
        </w:rPr>
        <w:t>Анализ представленных референсов позволил определить ключевые требования к интерфейсу</w:t>
      </w:r>
      <w:r w:rsidR="0028031B" w:rsidRPr="0028031B">
        <w:rPr>
          <w:sz w:val="28"/>
          <w:szCs w:val="28"/>
        </w:rPr>
        <w:t xml:space="preserve">. В итоге </w:t>
      </w:r>
      <w:r>
        <w:rPr>
          <w:sz w:val="28"/>
          <w:szCs w:val="28"/>
        </w:rPr>
        <w:t>д</w:t>
      </w:r>
      <w:r w:rsidRPr="00F24D79">
        <w:rPr>
          <w:sz w:val="28"/>
          <w:szCs w:val="28"/>
        </w:rPr>
        <w:t>анные решения были адаптированы под специфику предметной области и интегрированы в общую структуру проекта</w:t>
      </w:r>
      <w:r w:rsidR="003D649F" w:rsidRPr="003D649F">
        <w:rPr>
          <w:sz w:val="28"/>
          <w:szCs w:val="28"/>
        </w:rPr>
        <w:t xml:space="preserve">. </w:t>
      </w:r>
    </w:p>
    <w:p w:rsidR="003D649F" w:rsidRPr="003D649F" w:rsidRDefault="003D649F" w:rsidP="00FB7E85">
      <w:pPr>
        <w:pStyle w:val="2"/>
        <w:pageBreakBefore/>
        <w:widowControl/>
        <w:numPr>
          <w:ilvl w:val="1"/>
          <w:numId w:val="6"/>
        </w:numPr>
        <w:suppressAutoHyphens/>
        <w:autoSpaceDE/>
        <w:autoSpaceDN/>
        <w:spacing w:before="0" w:after="136" w:line="360" w:lineRule="auto"/>
        <w:ind w:left="1114" w:hanging="421"/>
        <w:rPr>
          <w:color w:val="auto"/>
          <w:sz w:val="28"/>
          <w:szCs w:val="28"/>
        </w:rPr>
      </w:pPr>
      <w:bookmarkStart w:id="17" w:name="__RefHeading___Toc11497"/>
      <w:bookmarkStart w:id="18" w:name="_Toc224408273"/>
      <w:bookmarkEnd w:id="17"/>
      <w:r w:rsidRPr="003D649F">
        <w:rPr>
          <w:b/>
          <w:color w:val="auto"/>
          <w:sz w:val="28"/>
          <w:szCs w:val="28"/>
        </w:rPr>
        <w:lastRenderedPageBreak/>
        <w:t xml:space="preserve">Создание макета в </w:t>
      </w:r>
      <w:proofErr w:type="spellStart"/>
      <w:r w:rsidRPr="003D649F">
        <w:rPr>
          <w:b/>
          <w:color w:val="auto"/>
          <w:sz w:val="28"/>
          <w:szCs w:val="28"/>
        </w:rPr>
        <w:t>Figma</w:t>
      </w:r>
      <w:bookmarkEnd w:id="18"/>
      <w:proofErr w:type="spellEnd"/>
      <w:r w:rsidRPr="003D649F">
        <w:rPr>
          <w:b/>
          <w:color w:val="auto"/>
          <w:sz w:val="28"/>
          <w:szCs w:val="28"/>
        </w:rPr>
        <w:t xml:space="preserve"> </w:t>
      </w:r>
    </w:p>
    <w:p w:rsidR="00A0143E" w:rsidRDefault="00A0143E" w:rsidP="00FB7E85">
      <w:pPr>
        <w:spacing w:after="131" w:line="360" w:lineRule="auto"/>
        <w:ind w:left="708"/>
        <w:rPr>
          <w:sz w:val="28"/>
          <w:szCs w:val="28"/>
        </w:rPr>
      </w:pPr>
    </w:p>
    <w:p w:rsidR="003D649F" w:rsidRPr="003D649F" w:rsidRDefault="00A0143E" w:rsidP="00FB7E85">
      <w:pPr>
        <w:spacing w:line="360" w:lineRule="auto"/>
        <w:ind w:firstLine="693"/>
        <w:jc w:val="both"/>
        <w:rPr>
          <w:sz w:val="28"/>
          <w:szCs w:val="28"/>
        </w:rPr>
      </w:pPr>
      <w:r w:rsidRPr="003D649F">
        <w:rPr>
          <w:sz w:val="28"/>
          <w:szCs w:val="28"/>
        </w:rPr>
        <w:t>Для проектирования и визуа</w:t>
      </w:r>
      <w:r>
        <w:rPr>
          <w:sz w:val="28"/>
          <w:szCs w:val="28"/>
        </w:rPr>
        <w:t>льной проработки интерфейса</w:t>
      </w:r>
      <w:r w:rsidR="00E006BE" w:rsidRPr="00E006BE">
        <w:rPr>
          <w:sz w:val="28"/>
          <w:szCs w:val="28"/>
        </w:rPr>
        <w:t xml:space="preserve"> [6]</w:t>
      </w:r>
      <w:r>
        <w:rPr>
          <w:sz w:val="28"/>
          <w:szCs w:val="28"/>
        </w:rPr>
        <w:t xml:space="preserve"> </w:t>
      </w:r>
      <w:r w:rsidRPr="003D649F">
        <w:rPr>
          <w:sz w:val="28"/>
          <w:szCs w:val="28"/>
        </w:rPr>
        <w:t>сайта ис</w:t>
      </w:r>
      <w:r>
        <w:rPr>
          <w:sz w:val="28"/>
          <w:szCs w:val="28"/>
        </w:rPr>
        <w:t xml:space="preserve">пользовался инструмент </w:t>
      </w:r>
      <w:proofErr w:type="spellStart"/>
      <w:r>
        <w:rPr>
          <w:sz w:val="28"/>
          <w:szCs w:val="28"/>
        </w:rPr>
        <w:t>Figma</w:t>
      </w:r>
      <w:proofErr w:type="spellEnd"/>
      <w:r w:rsidR="00E006BE" w:rsidRPr="00E006BE">
        <w:rPr>
          <w:sz w:val="28"/>
          <w:szCs w:val="28"/>
        </w:rPr>
        <w:t xml:space="preserve"> [7]</w:t>
      </w:r>
      <w:r w:rsidRPr="003D649F">
        <w:rPr>
          <w:sz w:val="28"/>
          <w:szCs w:val="28"/>
        </w:rPr>
        <w:t>. Данный выбор обуславливается его удобством в создании прототипов и переключении между «Страницами» прототипа, что позволяет наглядно увидеть структуру и навигацию сайта до начала верстки. Работа над макетом велась с акцентом на четкую подачу информации, соответствующую задачам компании, и удобство для посетителей сайта.</w:t>
      </w:r>
    </w:p>
    <w:p w:rsidR="00A0143E" w:rsidRPr="00A0143E" w:rsidRDefault="003D649F" w:rsidP="00FB7E85">
      <w:pPr>
        <w:spacing w:line="360" w:lineRule="auto"/>
        <w:jc w:val="both"/>
        <w:rPr>
          <w:sz w:val="28"/>
          <w:szCs w:val="28"/>
        </w:rPr>
      </w:pPr>
      <w:r w:rsidRPr="003D649F">
        <w:rPr>
          <w:sz w:val="28"/>
          <w:szCs w:val="28"/>
        </w:rPr>
        <w:tab/>
      </w:r>
      <w:r w:rsidR="00A0143E" w:rsidRPr="00A0143E">
        <w:rPr>
          <w:sz w:val="28"/>
          <w:szCs w:val="28"/>
        </w:rPr>
        <w:t>Страница авторизации</w:t>
      </w:r>
      <w:r w:rsidR="00A0143E">
        <w:rPr>
          <w:sz w:val="28"/>
          <w:szCs w:val="28"/>
        </w:rPr>
        <w:t>: м</w:t>
      </w:r>
      <w:r w:rsidR="00A0143E" w:rsidRPr="00A0143E">
        <w:rPr>
          <w:sz w:val="28"/>
          <w:szCs w:val="28"/>
        </w:rPr>
        <w:t xml:space="preserve">акет страницы входа выполнен </w:t>
      </w:r>
      <w:r w:rsidR="00A0143E">
        <w:rPr>
          <w:sz w:val="28"/>
          <w:szCs w:val="28"/>
        </w:rPr>
        <w:t xml:space="preserve">в </w:t>
      </w:r>
      <w:r w:rsidR="00A0143E" w:rsidRPr="00A0143E">
        <w:rPr>
          <w:sz w:val="28"/>
          <w:szCs w:val="28"/>
        </w:rPr>
        <w:t>минималистичн</w:t>
      </w:r>
      <w:r w:rsidR="00A0143E">
        <w:rPr>
          <w:sz w:val="28"/>
          <w:szCs w:val="28"/>
        </w:rPr>
        <w:t>ом стиле</w:t>
      </w:r>
      <w:r w:rsidR="00A0143E" w:rsidRPr="00A0143E">
        <w:rPr>
          <w:sz w:val="28"/>
          <w:szCs w:val="28"/>
        </w:rPr>
        <w:t xml:space="preserve">. В центре расположена форма с двумя полями: «Имя пользователя» и «Пароль». Под </w:t>
      </w:r>
      <w:r w:rsidR="00A0143E">
        <w:rPr>
          <w:sz w:val="28"/>
          <w:szCs w:val="28"/>
        </w:rPr>
        <w:t xml:space="preserve">формой находятся кнопка «Войти», а также </w:t>
      </w:r>
      <w:r w:rsidR="00A0143E" w:rsidRPr="00A0143E">
        <w:rPr>
          <w:sz w:val="28"/>
          <w:szCs w:val="28"/>
        </w:rPr>
        <w:t>ссылка для перехода на страницу регистрации. Такая структура исключает лишние отвлекающие элементы. Макет страницы автори</w:t>
      </w:r>
      <w:r w:rsidR="00A0143E">
        <w:rPr>
          <w:sz w:val="28"/>
          <w:szCs w:val="28"/>
        </w:rPr>
        <w:t xml:space="preserve">зации представлен на рисунке </w:t>
      </w:r>
      <w:r w:rsidR="00425BF6">
        <w:rPr>
          <w:sz w:val="28"/>
          <w:szCs w:val="28"/>
        </w:rPr>
        <w:t>4</w:t>
      </w:r>
      <w:r w:rsidR="00A0143E">
        <w:rPr>
          <w:sz w:val="28"/>
          <w:szCs w:val="28"/>
        </w:rPr>
        <w:t>.</w:t>
      </w:r>
    </w:p>
    <w:p w:rsidR="00A0143E" w:rsidRPr="00A0143E" w:rsidRDefault="00A0143E" w:rsidP="00FB7E85">
      <w:pPr>
        <w:spacing w:line="360" w:lineRule="auto"/>
        <w:jc w:val="center"/>
        <w:rPr>
          <w:sz w:val="28"/>
          <w:szCs w:val="28"/>
        </w:rPr>
      </w:pPr>
      <w:r w:rsidRPr="00A0143E">
        <w:rPr>
          <w:sz w:val="28"/>
          <w:szCs w:val="28"/>
        </w:rPr>
        <w:drawing>
          <wp:inline distT="0" distB="0" distL="0" distR="0" wp14:anchorId="49EFDA78" wp14:editId="58BE131C">
            <wp:extent cx="6213475" cy="3877310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143E">
        <w:rPr>
          <w:sz w:val="28"/>
          <w:szCs w:val="28"/>
        </w:rPr>
        <w:t xml:space="preserve">Рисунок </w:t>
      </w:r>
      <w:r w:rsidR="00425BF6">
        <w:rPr>
          <w:sz w:val="28"/>
          <w:szCs w:val="28"/>
        </w:rPr>
        <w:t>4</w:t>
      </w:r>
      <w:r w:rsidRPr="00A0143E">
        <w:rPr>
          <w:sz w:val="28"/>
          <w:szCs w:val="28"/>
        </w:rPr>
        <w:t xml:space="preserve"> – Макет страницы «Авторизация»</w:t>
      </w:r>
    </w:p>
    <w:p w:rsidR="00A0143E" w:rsidRPr="00A0143E" w:rsidRDefault="00A0143E" w:rsidP="00FB7E8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Страница регистрации: с</w:t>
      </w:r>
      <w:r w:rsidRPr="00A0143E">
        <w:rPr>
          <w:sz w:val="28"/>
          <w:szCs w:val="28"/>
        </w:rPr>
        <w:t>траница создания учётной записи построена по аналогии с формой авторизации, но включает поле для подтверждения пароля. Под кнопкой «Зарегистрироваться» размещена ссылка для уже зарегистрированных пользователей. На уровне прототипа также заложена логика обработки</w:t>
      </w:r>
      <w:r>
        <w:rPr>
          <w:sz w:val="28"/>
          <w:szCs w:val="28"/>
        </w:rPr>
        <w:t xml:space="preserve">. </w:t>
      </w:r>
      <w:r w:rsidRPr="00A0143E">
        <w:rPr>
          <w:sz w:val="28"/>
          <w:szCs w:val="28"/>
        </w:rPr>
        <w:t>Макет страницы регистрации пред</w:t>
      </w:r>
      <w:r>
        <w:rPr>
          <w:sz w:val="28"/>
          <w:szCs w:val="28"/>
        </w:rPr>
        <w:t xml:space="preserve">ставлен на рисунке </w:t>
      </w:r>
      <w:r w:rsidR="00425BF6">
        <w:rPr>
          <w:sz w:val="28"/>
          <w:szCs w:val="28"/>
        </w:rPr>
        <w:t>5</w:t>
      </w:r>
      <w:r>
        <w:rPr>
          <w:sz w:val="28"/>
          <w:szCs w:val="28"/>
        </w:rPr>
        <w:t>.</w:t>
      </w:r>
    </w:p>
    <w:p w:rsidR="00A0143E" w:rsidRPr="00A0143E" w:rsidRDefault="00A0143E" w:rsidP="00FB7E85">
      <w:pPr>
        <w:spacing w:line="360" w:lineRule="auto"/>
        <w:jc w:val="center"/>
        <w:rPr>
          <w:sz w:val="28"/>
          <w:szCs w:val="28"/>
        </w:rPr>
      </w:pPr>
      <w:r w:rsidRPr="00A0143E">
        <w:rPr>
          <w:sz w:val="28"/>
          <w:szCs w:val="28"/>
        </w:rPr>
        <w:drawing>
          <wp:inline distT="0" distB="0" distL="0" distR="0" wp14:anchorId="33BC7D97" wp14:editId="47952693">
            <wp:extent cx="6213475" cy="3900805"/>
            <wp:effectExtent l="0" t="0" r="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143E">
        <w:rPr>
          <w:sz w:val="28"/>
          <w:szCs w:val="28"/>
        </w:rPr>
        <w:t xml:space="preserve">Рисунок </w:t>
      </w:r>
      <w:r w:rsidR="00425BF6">
        <w:rPr>
          <w:sz w:val="28"/>
          <w:szCs w:val="28"/>
        </w:rPr>
        <w:t>5</w:t>
      </w:r>
      <w:r w:rsidRPr="00A0143E">
        <w:rPr>
          <w:sz w:val="28"/>
          <w:szCs w:val="28"/>
        </w:rPr>
        <w:t xml:space="preserve"> – Макет страницы «Регистрация»</w:t>
      </w:r>
    </w:p>
    <w:p w:rsidR="00A0143E" w:rsidRPr="00A0143E" w:rsidRDefault="00A0143E" w:rsidP="00FB7E8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Форма</w:t>
      </w:r>
      <w:r w:rsidRPr="00A0143E">
        <w:rPr>
          <w:sz w:val="28"/>
          <w:szCs w:val="28"/>
        </w:rPr>
        <w:t xml:space="preserve"> расчёта</w:t>
      </w:r>
      <w:r>
        <w:rPr>
          <w:sz w:val="28"/>
          <w:szCs w:val="28"/>
        </w:rPr>
        <w:t>: п</w:t>
      </w:r>
      <w:r w:rsidRPr="00A0143E">
        <w:rPr>
          <w:sz w:val="28"/>
          <w:szCs w:val="28"/>
        </w:rPr>
        <w:t xml:space="preserve">осле авторизации пользователь попадает на страницу формы расчёта. В макете эта страница представляет собой конструктор заказа. Основной элемент </w:t>
      </w:r>
      <w:r>
        <w:rPr>
          <w:sz w:val="28"/>
          <w:szCs w:val="28"/>
        </w:rPr>
        <w:t>-</w:t>
      </w:r>
      <w:r w:rsidRPr="00A0143E">
        <w:rPr>
          <w:sz w:val="28"/>
          <w:szCs w:val="28"/>
        </w:rPr>
        <w:t xml:space="preserve"> таблица, строки которой можно добавлять. В строках предусмотрены выпадающие списки для выбора формата и типа печати, переключатель цветности, а также поля для ввода количества и процентов заполнения каналов. Макет формы ра</w:t>
      </w:r>
      <w:r w:rsidR="009618A2">
        <w:rPr>
          <w:sz w:val="28"/>
          <w:szCs w:val="28"/>
        </w:rPr>
        <w:t xml:space="preserve">счёта представлен на рисунке </w:t>
      </w:r>
      <w:r w:rsidR="00425BF6">
        <w:rPr>
          <w:sz w:val="28"/>
          <w:szCs w:val="28"/>
        </w:rPr>
        <w:t>6</w:t>
      </w:r>
      <w:r w:rsidR="009618A2">
        <w:rPr>
          <w:sz w:val="28"/>
          <w:szCs w:val="28"/>
        </w:rPr>
        <w:t>.</w:t>
      </w:r>
    </w:p>
    <w:p w:rsidR="00A0143E" w:rsidRPr="00A0143E" w:rsidRDefault="009618A2" w:rsidP="00FB7E85">
      <w:pPr>
        <w:spacing w:line="360" w:lineRule="auto"/>
        <w:jc w:val="center"/>
        <w:rPr>
          <w:sz w:val="28"/>
          <w:szCs w:val="28"/>
        </w:rPr>
      </w:pPr>
      <w:r w:rsidRPr="009618A2">
        <w:rPr>
          <w:sz w:val="28"/>
          <w:szCs w:val="28"/>
        </w:rPr>
        <w:lastRenderedPageBreak/>
        <w:drawing>
          <wp:inline distT="0" distB="0" distL="0" distR="0" wp14:anchorId="2A790149" wp14:editId="46A100C1">
            <wp:extent cx="6213475" cy="387604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3E" w:rsidRPr="00A0143E">
        <w:rPr>
          <w:sz w:val="28"/>
          <w:szCs w:val="28"/>
        </w:rPr>
        <w:t xml:space="preserve">Рисунок </w:t>
      </w:r>
      <w:r w:rsidR="00425BF6">
        <w:rPr>
          <w:sz w:val="28"/>
          <w:szCs w:val="28"/>
        </w:rPr>
        <w:t>6</w:t>
      </w:r>
      <w:r w:rsidR="00A0143E" w:rsidRPr="00A0143E">
        <w:rPr>
          <w:sz w:val="28"/>
          <w:szCs w:val="28"/>
        </w:rPr>
        <w:t xml:space="preserve"> – Макет страницы «Форма расчёта»</w:t>
      </w:r>
    </w:p>
    <w:p w:rsidR="00A0143E" w:rsidRPr="00A0143E" w:rsidRDefault="009618A2" w:rsidP="00FB7E8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Страница «Мои расчёты»: с</w:t>
      </w:r>
      <w:r w:rsidR="00A0143E" w:rsidRPr="00A0143E">
        <w:rPr>
          <w:sz w:val="28"/>
          <w:szCs w:val="28"/>
        </w:rPr>
        <w:t>траница со списком созданных заказов оформлена в виде таблицы. Макет предусматривает отображение номера заказа,</w:t>
      </w:r>
      <w:r>
        <w:rPr>
          <w:sz w:val="28"/>
          <w:szCs w:val="28"/>
        </w:rPr>
        <w:t xml:space="preserve"> даты, итоговой суммы и статуса</w:t>
      </w:r>
      <w:r w:rsidR="00A0143E" w:rsidRPr="00A0143E">
        <w:rPr>
          <w:sz w:val="28"/>
          <w:szCs w:val="28"/>
        </w:rPr>
        <w:t xml:space="preserve">. </w:t>
      </w:r>
      <w:r>
        <w:rPr>
          <w:sz w:val="28"/>
          <w:szCs w:val="28"/>
        </w:rPr>
        <w:t>При входе как Администратор, п</w:t>
      </w:r>
      <w:r w:rsidR="00A0143E" w:rsidRPr="00A0143E">
        <w:rPr>
          <w:sz w:val="28"/>
          <w:szCs w:val="28"/>
        </w:rPr>
        <w:t>ри нажатии на кнопку «Показать состав» таблица раскрывается, показывая</w:t>
      </w:r>
      <w:r>
        <w:rPr>
          <w:sz w:val="28"/>
          <w:szCs w:val="28"/>
        </w:rPr>
        <w:t xml:space="preserve"> не только</w:t>
      </w:r>
      <w:r w:rsidR="00A0143E" w:rsidRPr="00A0143E">
        <w:rPr>
          <w:sz w:val="28"/>
          <w:szCs w:val="28"/>
        </w:rPr>
        <w:t xml:space="preserve"> детальную информацию по каждой позиции заказа, включая указанные при расчёте коэффициенты заполнения</w:t>
      </w:r>
      <w:r>
        <w:rPr>
          <w:sz w:val="28"/>
          <w:szCs w:val="28"/>
        </w:rPr>
        <w:t>, но и показывая расход материалов</w:t>
      </w:r>
      <w:r w:rsidR="00A0143E" w:rsidRPr="00A0143E">
        <w:rPr>
          <w:sz w:val="28"/>
          <w:szCs w:val="28"/>
        </w:rPr>
        <w:t xml:space="preserve">. Макет страницы «Мои расчёты» представлен на </w:t>
      </w:r>
      <w:r>
        <w:rPr>
          <w:sz w:val="28"/>
          <w:szCs w:val="28"/>
        </w:rPr>
        <w:t>рисунках</w:t>
      </w:r>
      <w:r w:rsidR="00A0143E" w:rsidRPr="00A0143E">
        <w:rPr>
          <w:sz w:val="28"/>
          <w:szCs w:val="28"/>
        </w:rPr>
        <w:t xml:space="preserve"> </w:t>
      </w:r>
      <w:r w:rsidR="00FB7E85">
        <w:rPr>
          <w:sz w:val="28"/>
          <w:szCs w:val="28"/>
        </w:rPr>
        <w:t>7</w:t>
      </w:r>
      <w:r>
        <w:rPr>
          <w:sz w:val="28"/>
          <w:szCs w:val="28"/>
        </w:rPr>
        <w:t xml:space="preserve"> и </w:t>
      </w:r>
      <w:r w:rsidR="00FB7E85">
        <w:rPr>
          <w:sz w:val="28"/>
          <w:szCs w:val="28"/>
        </w:rPr>
        <w:t>8</w:t>
      </w:r>
      <w:r w:rsidR="00A0143E" w:rsidRPr="00A0143E">
        <w:rPr>
          <w:sz w:val="28"/>
          <w:szCs w:val="28"/>
        </w:rPr>
        <w:t>.</w:t>
      </w:r>
    </w:p>
    <w:p w:rsidR="00A0143E" w:rsidRPr="00A0143E" w:rsidRDefault="009618A2" w:rsidP="00FB7E85">
      <w:pPr>
        <w:spacing w:line="360" w:lineRule="auto"/>
        <w:jc w:val="center"/>
        <w:rPr>
          <w:sz w:val="28"/>
          <w:szCs w:val="28"/>
        </w:rPr>
      </w:pPr>
      <w:r w:rsidRPr="009618A2">
        <w:rPr>
          <w:sz w:val="28"/>
          <w:szCs w:val="28"/>
        </w:rPr>
        <w:lastRenderedPageBreak/>
        <w:drawing>
          <wp:inline distT="0" distB="0" distL="0" distR="0" wp14:anchorId="455DC103" wp14:editId="3D04EFF0">
            <wp:extent cx="5344271" cy="3343742"/>
            <wp:effectExtent l="0" t="0" r="889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9" w:name="_GoBack"/>
      <w:bookmarkEnd w:id="19"/>
    </w:p>
    <w:p w:rsidR="00A0143E" w:rsidRDefault="00A0143E" w:rsidP="00FB7E85">
      <w:pPr>
        <w:spacing w:line="360" w:lineRule="auto"/>
        <w:jc w:val="center"/>
        <w:rPr>
          <w:sz w:val="28"/>
          <w:szCs w:val="28"/>
        </w:rPr>
      </w:pPr>
      <w:r w:rsidRPr="00A0143E">
        <w:rPr>
          <w:sz w:val="28"/>
          <w:szCs w:val="28"/>
        </w:rPr>
        <w:t xml:space="preserve">Рисунок </w:t>
      </w:r>
      <w:r w:rsidR="00FB7E85">
        <w:rPr>
          <w:sz w:val="28"/>
          <w:szCs w:val="28"/>
        </w:rPr>
        <w:t>7</w:t>
      </w:r>
      <w:r w:rsidRPr="00A0143E">
        <w:rPr>
          <w:sz w:val="28"/>
          <w:szCs w:val="28"/>
        </w:rPr>
        <w:t xml:space="preserve"> – Макет страницы «Мои расчёты»</w:t>
      </w:r>
    </w:p>
    <w:p w:rsidR="009618A2" w:rsidRPr="00A0143E" w:rsidRDefault="009618A2" w:rsidP="00FB7E85">
      <w:pPr>
        <w:spacing w:line="360" w:lineRule="auto"/>
        <w:jc w:val="center"/>
        <w:rPr>
          <w:sz w:val="28"/>
          <w:szCs w:val="28"/>
        </w:rPr>
      </w:pPr>
      <w:r w:rsidRPr="009618A2">
        <w:rPr>
          <w:sz w:val="28"/>
          <w:szCs w:val="28"/>
        </w:rPr>
        <w:drawing>
          <wp:inline distT="0" distB="0" distL="0" distR="0" wp14:anchorId="735BF7C2" wp14:editId="7A54F666">
            <wp:extent cx="5363323" cy="335326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43E" w:rsidRPr="00A0143E" w:rsidRDefault="009618A2" w:rsidP="00FB7E85">
      <w:pPr>
        <w:spacing w:line="360" w:lineRule="auto"/>
        <w:jc w:val="center"/>
        <w:rPr>
          <w:sz w:val="28"/>
          <w:szCs w:val="28"/>
        </w:rPr>
      </w:pPr>
      <w:r w:rsidRPr="00A0143E">
        <w:rPr>
          <w:sz w:val="28"/>
          <w:szCs w:val="28"/>
        </w:rPr>
        <w:t xml:space="preserve">Рисунок </w:t>
      </w:r>
      <w:r w:rsidR="00FB7E85">
        <w:rPr>
          <w:sz w:val="28"/>
          <w:szCs w:val="28"/>
        </w:rPr>
        <w:t>8</w:t>
      </w:r>
      <w:r w:rsidRPr="00A0143E">
        <w:rPr>
          <w:sz w:val="28"/>
          <w:szCs w:val="28"/>
        </w:rPr>
        <w:t xml:space="preserve"> – Макет страницы «Мои расчёты»</w:t>
      </w:r>
      <w:r w:rsidR="00FB7E85">
        <w:rPr>
          <w:sz w:val="28"/>
          <w:szCs w:val="28"/>
        </w:rPr>
        <w:t xml:space="preserve"> со стороны Администратора</w:t>
      </w:r>
    </w:p>
    <w:p w:rsidR="00A0143E" w:rsidRPr="00A0143E" w:rsidRDefault="00E006BE" w:rsidP="00FB7E8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Панель администратора</w:t>
      </w:r>
      <w:r w:rsidR="00A0143E">
        <w:rPr>
          <w:sz w:val="28"/>
          <w:szCs w:val="28"/>
        </w:rPr>
        <w:t>:</w:t>
      </w:r>
      <w:r w:rsidR="00A0143E" w:rsidRPr="00A0143E">
        <w:rPr>
          <w:sz w:val="28"/>
          <w:szCs w:val="28"/>
        </w:rPr>
        <w:t xml:space="preserve"> </w:t>
      </w:r>
      <w:r w:rsidR="00A0143E">
        <w:rPr>
          <w:sz w:val="28"/>
          <w:szCs w:val="28"/>
        </w:rPr>
        <w:t>д</w:t>
      </w:r>
      <w:r w:rsidR="00A0143E" w:rsidRPr="00A0143E">
        <w:rPr>
          <w:sz w:val="28"/>
          <w:szCs w:val="28"/>
        </w:rPr>
        <w:t xml:space="preserve">ля учётной записи с правами администратора в макете предусмотрена отдельная страница управления. Её интерфейс построен на основе общей таблицы всех заказов, но дополнен элементом для смены статуса (выпадающий список). Рядом с каждым заказом размещена кнопка для сохранения нового статуса. Такой подход даёт администратору полный контроль </w:t>
      </w:r>
      <w:r w:rsidR="00A0143E" w:rsidRPr="00A0143E">
        <w:rPr>
          <w:sz w:val="28"/>
          <w:szCs w:val="28"/>
        </w:rPr>
        <w:lastRenderedPageBreak/>
        <w:t xml:space="preserve">над жизненным циклом заказа, не углубляясь в просмотр каждого расчёта. Макет панели администратора представлен на рисунке </w:t>
      </w:r>
      <w:r w:rsidR="00FB7E85">
        <w:rPr>
          <w:sz w:val="28"/>
          <w:szCs w:val="28"/>
        </w:rPr>
        <w:t>9</w:t>
      </w:r>
      <w:r w:rsidR="00A0143E" w:rsidRPr="00A0143E">
        <w:rPr>
          <w:sz w:val="28"/>
          <w:szCs w:val="28"/>
        </w:rPr>
        <w:t>.</w:t>
      </w:r>
    </w:p>
    <w:p w:rsidR="00A0143E" w:rsidRPr="00A0143E" w:rsidRDefault="009618A2" w:rsidP="00FB7E85">
      <w:pPr>
        <w:spacing w:line="360" w:lineRule="auto"/>
        <w:jc w:val="center"/>
        <w:rPr>
          <w:sz w:val="28"/>
          <w:szCs w:val="28"/>
        </w:rPr>
      </w:pPr>
      <w:r w:rsidRPr="009618A2">
        <w:rPr>
          <w:sz w:val="28"/>
          <w:szCs w:val="28"/>
        </w:rPr>
        <w:drawing>
          <wp:inline distT="0" distB="0" distL="0" distR="0" wp14:anchorId="09427686" wp14:editId="5C7239FC">
            <wp:extent cx="6213475" cy="389318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43E" w:rsidRPr="00A0143E" w:rsidRDefault="00A0143E" w:rsidP="00FB7E85">
      <w:pPr>
        <w:spacing w:line="360" w:lineRule="auto"/>
        <w:jc w:val="center"/>
        <w:rPr>
          <w:sz w:val="28"/>
          <w:szCs w:val="28"/>
        </w:rPr>
      </w:pPr>
      <w:r w:rsidRPr="00A0143E">
        <w:rPr>
          <w:sz w:val="28"/>
          <w:szCs w:val="28"/>
        </w:rPr>
        <w:t xml:space="preserve">Рисунок </w:t>
      </w:r>
      <w:r w:rsidR="00FB7E85">
        <w:rPr>
          <w:sz w:val="28"/>
          <w:szCs w:val="28"/>
        </w:rPr>
        <w:t>9</w:t>
      </w:r>
      <w:r w:rsidRPr="00A0143E">
        <w:rPr>
          <w:sz w:val="28"/>
          <w:szCs w:val="28"/>
        </w:rPr>
        <w:t xml:space="preserve"> </w:t>
      </w:r>
      <w:r>
        <w:rPr>
          <w:sz w:val="28"/>
          <w:szCs w:val="28"/>
        </w:rPr>
        <w:t>– Макет страницы «Админ-панель»</w:t>
      </w:r>
    </w:p>
    <w:p w:rsidR="003D649F" w:rsidRPr="003D649F" w:rsidRDefault="003D649F" w:rsidP="00FB7E85">
      <w:pPr>
        <w:spacing w:line="360" w:lineRule="auto"/>
        <w:ind w:firstLine="693"/>
        <w:jc w:val="both"/>
        <w:rPr>
          <w:sz w:val="28"/>
          <w:szCs w:val="28"/>
        </w:rPr>
      </w:pPr>
      <w:r w:rsidRPr="003D649F">
        <w:rPr>
          <w:sz w:val="28"/>
          <w:szCs w:val="28"/>
        </w:rPr>
        <w:t xml:space="preserve">Создание полного макета в </w:t>
      </w:r>
      <w:proofErr w:type="spellStart"/>
      <w:r w:rsidRPr="003D649F">
        <w:rPr>
          <w:sz w:val="28"/>
          <w:szCs w:val="28"/>
        </w:rPr>
        <w:t>Figma</w:t>
      </w:r>
      <w:proofErr w:type="spellEnd"/>
      <w:r w:rsidRPr="003D649F">
        <w:rPr>
          <w:sz w:val="28"/>
          <w:szCs w:val="28"/>
        </w:rPr>
        <w:t xml:space="preserve"> стало важным подготовительным этапом. Это позволило проработать логику взаимодействия </w:t>
      </w:r>
      <w:r w:rsidR="009618A2">
        <w:rPr>
          <w:sz w:val="28"/>
          <w:szCs w:val="28"/>
        </w:rPr>
        <w:t>обоих видов пользователей</w:t>
      </w:r>
      <w:r w:rsidRPr="003D649F">
        <w:rPr>
          <w:sz w:val="28"/>
          <w:szCs w:val="28"/>
        </w:rPr>
        <w:t xml:space="preserve"> с сайтом, визуальный стиль и интерфейс всех страниц. </w:t>
      </w:r>
      <w:r w:rsidRPr="003D649F">
        <w:rPr>
          <w:sz w:val="28"/>
          <w:szCs w:val="28"/>
        </w:rPr>
        <w:tab/>
        <w:t xml:space="preserve"> </w:t>
      </w:r>
    </w:p>
    <w:p w:rsidR="003D649F" w:rsidRPr="003D649F" w:rsidRDefault="003D649F" w:rsidP="00FB7E85">
      <w:pPr>
        <w:pStyle w:val="1"/>
        <w:keepNext/>
        <w:keepLines/>
        <w:pageBreakBefore/>
        <w:widowControl/>
        <w:numPr>
          <w:ilvl w:val="0"/>
          <w:numId w:val="6"/>
        </w:numPr>
        <w:suppressAutoHyphens/>
        <w:autoSpaceDE/>
        <w:autoSpaceDN/>
        <w:spacing w:after="136" w:line="360" w:lineRule="auto"/>
        <w:ind w:left="1401" w:hanging="708"/>
      </w:pPr>
      <w:bookmarkStart w:id="20" w:name="__RefHeading___Toc11498"/>
      <w:bookmarkStart w:id="21" w:name="_Toc224408274"/>
      <w:bookmarkEnd w:id="20"/>
      <w:r w:rsidRPr="003D649F">
        <w:lastRenderedPageBreak/>
        <w:t>Реализация веб-приложения</w:t>
      </w:r>
      <w:bookmarkEnd w:id="21"/>
      <w:r w:rsidRPr="003D649F">
        <w:t xml:space="preserve"> </w:t>
      </w:r>
    </w:p>
    <w:p w:rsidR="003D649F" w:rsidRPr="003D649F" w:rsidRDefault="003D649F" w:rsidP="00FB7E85">
      <w:pPr>
        <w:pStyle w:val="2"/>
        <w:widowControl/>
        <w:numPr>
          <w:ilvl w:val="1"/>
          <w:numId w:val="6"/>
        </w:numPr>
        <w:suppressAutoHyphens/>
        <w:autoSpaceDE/>
        <w:autoSpaceDN/>
        <w:spacing w:before="0" w:after="136" w:line="360" w:lineRule="auto"/>
        <w:ind w:left="1114" w:hanging="421"/>
        <w:rPr>
          <w:color w:val="auto"/>
          <w:sz w:val="28"/>
          <w:szCs w:val="28"/>
        </w:rPr>
      </w:pPr>
      <w:bookmarkStart w:id="22" w:name="__RefHeading___Toc11499"/>
      <w:bookmarkStart w:id="23" w:name="_Toc224408275"/>
      <w:bookmarkEnd w:id="22"/>
      <w:r w:rsidRPr="003D649F">
        <w:rPr>
          <w:b/>
          <w:color w:val="auto"/>
          <w:sz w:val="28"/>
          <w:szCs w:val="28"/>
        </w:rPr>
        <w:t>Инструменты разработки</w:t>
      </w:r>
      <w:bookmarkEnd w:id="23"/>
      <w:r w:rsidRPr="003D649F">
        <w:rPr>
          <w:b/>
          <w:color w:val="auto"/>
          <w:sz w:val="28"/>
          <w:szCs w:val="28"/>
        </w:rPr>
        <w:t xml:space="preserve"> </w:t>
      </w:r>
    </w:p>
    <w:p w:rsidR="003D649F" w:rsidRPr="003D649F" w:rsidRDefault="003D649F" w:rsidP="00FB7E85">
      <w:pPr>
        <w:spacing w:after="131" w:line="360" w:lineRule="auto"/>
        <w:ind w:left="708"/>
        <w:rPr>
          <w:sz w:val="28"/>
          <w:szCs w:val="28"/>
        </w:rPr>
      </w:pPr>
      <w:r w:rsidRPr="003D649F">
        <w:rPr>
          <w:sz w:val="28"/>
          <w:szCs w:val="28"/>
        </w:rPr>
        <w:t xml:space="preserve"> </w:t>
      </w:r>
    </w:p>
    <w:p w:rsidR="006A351A" w:rsidRPr="006A351A" w:rsidRDefault="006A351A" w:rsidP="00FB7E85">
      <w:pPr>
        <w:widowControl/>
        <w:suppressAutoHyphens/>
        <w:autoSpaceDE/>
        <w:autoSpaceDN/>
        <w:spacing w:after="17" w:line="360" w:lineRule="auto"/>
        <w:ind w:firstLine="693"/>
        <w:jc w:val="both"/>
        <w:rPr>
          <w:sz w:val="28"/>
          <w:szCs w:val="28"/>
        </w:rPr>
      </w:pPr>
      <w:r w:rsidRPr="006A351A">
        <w:rPr>
          <w:sz w:val="28"/>
          <w:szCs w:val="28"/>
        </w:rPr>
        <w:t>В процессе создания веб-приложения использовался набор инструментов, охватывающий этапы от проектирования интерфейса до серверной логики и отладки кода. Выбор конкретных средств обусловлен их совместимостью, простотой настройки и соответствием задачам по расчёту расходных материалов.</w:t>
      </w:r>
    </w:p>
    <w:p w:rsidR="006A351A" w:rsidRPr="006A351A" w:rsidRDefault="00214C10" w:rsidP="00FB7E85">
      <w:pPr>
        <w:widowControl/>
        <w:numPr>
          <w:ilvl w:val="0"/>
          <w:numId w:val="9"/>
        </w:numPr>
        <w:suppressAutoHyphens/>
        <w:autoSpaceDE/>
        <w:autoSpaceDN/>
        <w:spacing w:after="17" w:line="360" w:lineRule="auto"/>
        <w:jc w:val="both"/>
        <w:rPr>
          <w:sz w:val="28"/>
          <w:szCs w:val="28"/>
        </w:rPr>
      </w:pPr>
      <w:proofErr w:type="spellStart"/>
      <w:r w:rsidRPr="003D649F">
        <w:rPr>
          <w:sz w:val="28"/>
          <w:szCs w:val="28"/>
        </w:rPr>
        <w:t>Figma</w:t>
      </w:r>
      <w:proofErr w:type="spellEnd"/>
      <w:r w:rsidRPr="003D649F">
        <w:rPr>
          <w:sz w:val="28"/>
          <w:szCs w:val="28"/>
        </w:rPr>
        <w:t xml:space="preserve"> </w:t>
      </w:r>
      <w:r w:rsidR="00FB7E85">
        <w:rPr>
          <w:sz w:val="28"/>
          <w:szCs w:val="28"/>
        </w:rPr>
        <w:t>-</w:t>
      </w:r>
      <w:r w:rsidRPr="003D649F">
        <w:rPr>
          <w:sz w:val="28"/>
          <w:szCs w:val="28"/>
        </w:rPr>
        <w:t xml:space="preserve"> инструмент для проектирования UI/UX и создания прототипов. Она была задействована на этапе разработки дизайна для визуализации внешнего вида сайта и определения расположения ключевых элементов</w:t>
      </w:r>
      <w:r w:rsidR="00E006BE" w:rsidRPr="00E006BE">
        <w:rPr>
          <w:sz w:val="28"/>
          <w:szCs w:val="28"/>
        </w:rPr>
        <w:t xml:space="preserve"> [8]</w:t>
      </w:r>
      <w:r w:rsidR="006A351A" w:rsidRPr="006A351A">
        <w:rPr>
          <w:sz w:val="28"/>
          <w:szCs w:val="28"/>
        </w:rPr>
        <w:t>.</w:t>
      </w:r>
    </w:p>
    <w:p w:rsidR="006A351A" w:rsidRPr="006A351A" w:rsidRDefault="00214C10" w:rsidP="00FB7E85">
      <w:pPr>
        <w:widowControl/>
        <w:numPr>
          <w:ilvl w:val="0"/>
          <w:numId w:val="9"/>
        </w:numPr>
        <w:suppressAutoHyphens/>
        <w:autoSpaceDE/>
        <w:autoSpaceDN/>
        <w:spacing w:after="17" w:line="360" w:lineRule="auto"/>
        <w:jc w:val="both"/>
        <w:rPr>
          <w:sz w:val="28"/>
          <w:szCs w:val="28"/>
        </w:rPr>
      </w:pPr>
      <w:proofErr w:type="spellStart"/>
      <w:r w:rsidRPr="003D649F">
        <w:rPr>
          <w:sz w:val="28"/>
          <w:szCs w:val="28"/>
        </w:rPr>
        <w:t>Notepad</w:t>
      </w:r>
      <w:proofErr w:type="spellEnd"/>
      <w:r w:rsidRPr="003D649F">
        <w:rPr>
          <w:sz w:val="28"/>
          <w:szCs w:val="28"/>
        </w:rPr>
        <w:t xml:space="preserve">++ </w:t>
      </w:r>
      <w:r w:rsidR="00FB7E85">
        <w:rPr>
          <w:sz w:val="28"/>
          <w:szCs w:val="28"/>
        </w:rPr>
        <w:t>-</w:t>
      </w:r>
      <w:r w:rsidRPr="003D649F">
        <w:rPr>
          <w:sz w:val="28"/>
          <w:szCs w:val="28"/>
        </w:rPr>
        <w:t xml:space="preserve"> бесплатный текстовый редактор для программирования с подсветкой синтаксиса множества языков. Выбор данного редактора обусловлен его минимальным потреблением оперативной памяти и отсутствием избыточного интерфейса</w:t>
      </w:r>
      <w:r w:rsidR="006A351A" w:rsidRPr="006A351A">
        <w:rPr>
          <w:sz w:val="28"/>
          <w:szCs w:val="28"/>
        </w:rPr>
        <w:t>.</w:t>
      </w:r>
    </w:p>
    <w:p w:rsidR="006A351A" w:rsidRPr="006A351A" w:rsidRDefault="006A351A" w:rsidP="00FB7E85">
      <w:pPr>
        <w:widowControl/>
        <w:numPr>
          <w:ilvl w:val="0"/>
          <w:numId w:val="9"/>
        </w:numPr>
        <w:suppressAutoHyphens/>
        <w:autoSpaceDE/>
        <w:autoSpaceDN/>
        <w:spacing w:after="17" w:line="360" w:lineRule="auto"/>
        <w:jc w:val="both"/>
        <w:rPr>
          <w:sz w:val="28"/>
          <w:szCs w:val="28"/>
        </w:rPr>
      </w:pPr>
      <w:r w:rsidRPr="006A351A">
        <w:rPr>
          <w:sz w:val="28"/>
          <w:szCs w:val="28"/>
        </w:rPr>
        <w:t xml:space="preserve">XAMPP </w:t>
      </w:r>
      <w:r w:rsidR="00FB7E85">
        <w:rPr>
          <w:sz w:val="28"/>
          <w:szCs w:val="28"/>
        </w:rPr>
        <w:t>-</w:t>
      </w:r>
      <w:r w:rsidRPr="006A351A">
        <w:rPr>
          <w:sz w:val="28"/>
          <w:szCs w:val="28"/>
        </w:rPr>
        <w:t xml:space="preserve"> программный пакет, включающий веб-сервер </w:t>
      </w:r>
      <w:proofErr w:type="spellStart"/>
      <w:r w:rsidRPr="006A351A">
        <w:rPr>
          <w:sz w:val="28"/>
          <w:szCs w:val="28"/>
        </w:rPr>
        <w:t>Apache</w:t>
      </w:r>
      <w:proofErr w:type="spellEnd"/>
      <w:r w:rsidR="00E006BE">
        <w:rPr>
          <w:sz w:val="28"/>
          <w:szCs w:val="28"/>
        </w:rPr>
        <w:t xml:space="preserve"> </w:t>
      </w:r>
      <w:r w:rsidR="00E006BE" w:rsidRPr="00E006BE">
        <w:rPr>
          <w:sz w:val="28"/>
          <w:szCs w:val="28"/>
        </w:rPr>
        <w:t>[9]</w:t>
      </w:r>
      <w:r w:rsidRPr="006A351A">
        <w:rPr>
          <w:sz w:val="28"/>
          <w:szCs w:val="28"/>
        </w:rPr>
        <w:t xml:space="preserve"> и систему управления базами данных. Локальный сервер обеспечил среду выполнения для тестирования PHP-кода и обработки пользовательских запросов при расчёте стоимости заказов.</w:t>
      </w:r>
    </w:p>
    <w:p w:rsidR="006A351A" w:rsidRPr="006A351A" w:rsidRDefault="006A351A" w:rsidP="00FB7E85">
      <w:pPr>
        <w:widowControl/>
        <w:numPr>
          <w:ilvl w:val="0"/>
          <w:numId w:val="9"/>
        </w:numPr>
        <w:suppressAutoHyphens/>
        <w:autoSpaceDE/>
        <w:autoSpaceDN/>
        <w:spacing w:after="17" w:line="360" w:lineRule="auto"/>
        <w:jc w:val="both"/>
        <w:rPr>
          <w:sz w:val="28"/>
          <w:szCs w:val="28"/>
        </w:rPr>
      </w:pPr>
      <w:r w:rsidRPr="006A351A">
        <w:rPr>
          <w:sz w:val="28"/>
          <w:szCs w:val="28"/>
        </w:rPr>
        <w:t>PHP (</w:t>
      </w:r>
      <w:proofErr w:type="spellStart"/>
      <w:r w:rsidRPr="006A351A">
        <w:rPr>
          <w:sz w:val="28"/>
          <w:szCs w:val="28"/>
        </w:rPr>
        <w:t>Hypertext</w:t>
      </w:r>
      <w:proofErr w:type="spellEnd"/>
      <w:r w:rsidRPr="006A351A">
        <w:rPr>
          <w:sz w:val="28"/>
          <w:szCs w:val="28"/>
        </w:rPr>
        <w:t xml:space="preserve"> </w:t>
      </w:r>
      <w:proofErr w:type="spellStart"/>
      <w:r w:rsidRPr="006A351A">
        <w:rPr>
          <w:sz w:val="28"/>
          <w:szCs w:val="28"/>
        </w:rPr>
        <w:t>Preprocessor</w:t>
      </w:r>
      <w:proofErr w:type="spellEnd"/>
      <w:r w:rsidRPr="006A351A">
        <w:rPr>
          <w:sz w:val="28"/>
          <w:szCs w:val="28"/>
        </w:rPr>
        <w:t xml:space="preserve">) </w:t>
      </w:r>
      <w:r w:rsidR="00FB7E85">
        <w:rPr>
          <w:sz w:val="28"/>
          <w:szCs w:val="28"/>
        </w:rPr>
        <w:t>-</w:t>
      </w:r>
      <w:r w:rsidRPr="006A351A">
        <w:rPr>
          <w:sz w:val="28"/>
          <w:szCs w:val="28"/>
        </w:rPr>
        <w:t xml:space="preserve"> язык сценариев, на котором написана серверная часть проекта. </w:t>
      </w:r>
    </w:p>
    <w:p w:rsidR="00214C10" w:rsidRDefault="006A351A" w:rsidP="00FB7E85">
      <w:pPr>
        <w:widowControl/>
        <w:numPr>
          <w:ilvl w:val="0"/>
          <w:numId w:val="9"/>
        </w:numPr>
        <w:suppressAutoHyphens/>
        <w:autoSpaceDE/>
        <w:autoSpaceDN/>
        <w:spacing w:after="17" w:line="360" w:lineRule="auto"/>
        <w:jc w:val="both"/>
        <w:rPr>
          <w:sz w:val="28"/>
          <w:szCs w:val="28"/>
        </w:rPr>
      </w:pPr>
      <w:proofErr w:type="spellStart"/>
      <w:r w:rsidRPr="006A351A">
        <w:rPr>
          <w:sz w:val="28"/>
          <w:szCs w:val="28"/>
        </w:rPr>
        <w:t>MySQL</w:t>
      </w:r>
      <w:proofErr w:type="spellEnd"/>
      <w:r w:rsidRPr="006A351A">
        <w:rPr>
          <w:sz w:val="28"/>
          <w:szCs w:val="28"/>
        </w:rPr>
        <w:t xml:space="preserve"> (через </w:t>
      </w:r>
      <w:proofErr w:type="spellStart"/>
      <w:r w:rsidRPr="006A351A">
        <w:rPr>
          <w:sz w:val="28"/>
          <w:szCs w:val="28"/>
        </w:rPr>
        <w:t>phpMyAdmin</w:t>
      </w:r>
      <w:proofErr w:type="spellEnd"/>
      <w:r w:rsidRPr="006A351A">
        <w:rPr>
          <w:sz w:val="28"/>
          <w:szCs w:val="28"/>
        </w:rPr>
        <w:t xml:space="preserve">) </w:t>
      </w:r>
      <w:r w:rsidR="00FB7E85">
        <w:rPr>
          <w:sz w:val="28"/>
          <w:szCs w:val="28"/>
        </w:rPr>
        <w:t>-</w:t>
      </w:r>
      <w:r w:rsidRPr="006A351A">
        <w:rPr>
          <w:sz w:val="28"/>
          <w:szCs w:val="28"/>
        </w:rPr>
        <w:t xml:space="preserve"> система управления реляционными базами данных</w:t>
      </w:r>
      <w:r w:rsidR="00E006BE" w:rsidRPr="00E006BE">
        <w:rPr>
          <w:sz w:val="28"/>
          <w:szCs w:val="28"/>
        </w:rPr>
        <w:t xml:space="preserve"> [10]</w:t>
      </w:r>
      <w:r w:rsidRPr="006A351A">
        <w:rPr>
          <w:sz w:val="28"/>
          <w:szCs w:val="28"/>
        </w:rPr>
        <w:t xml:space="preserve">. </w:t>
      </w:r>
    </w:p>
    <w:p w:rsidR="006A351A" w:rsidRPr="006A351A" w:rsidRDefault="006A351A" w:rsidP="00FB7E85">
      <w:pPr>
        <w:widowControl/>
        <w:numPr>
          <w:ilvl w:val="0"/>
          <w:numId w:val="9"/>
        </w:numPr>
        <w:suppressAutoHyphens/>
        <w:autoSpaceDE/>
        <w:autoSpaceDN/>
        <w:spacing w:after="17" w:line="360" w:lineRule="auto"/>
        <w:jc w:val="both"/>
        <w:rPr>
          <w:sz w:val="28"/>
          <w:szCs w:val="28"/>
        </w:rPr>
      </w:pPr>
      <w:proofErr w:type="spellStart"/>
      <w:r w:rsidRPr="006A351A">
        <w:rPr>
          <w:sz w:val="28"/>
          <w:szCs w:val="28"/>
        </w:rPr>
        <w:t>phpMyAdmin</w:t>
      </w:r>
      <w:proofErr w:type="spellEnd"/>
      <w:r w:rsidRPr="006A351A">
        <w:rPr>
          <w:sz w:val="28"/>
          <w:szCs w:val="28"/>
        </w:rPr>
        <w:t xml:space="preserve"> использовался для визуального управления таблицами и отладки запросов.</w:t>
      </w:r>
    </w:p>
    <w:p w:rsidR="006A351A" w:rsidRPr="006A351A" w:rsidRDefault="006A351A" w:rsidP="00FB7E85">
      <w:pPr>
        <w:widowControl/>
        <w:numPr>
          <w:ilvl w:val="0"/>
          <w:numId w:val="9"/>
        </w:numPr>
        <w:suppressAutoHyphens/>
        <w:autoSpaceDE/>
        <w:autoSpaceDN/>
        <w:spacing w:after="17" w:line="360" w:lineRule="auto"/>
        <w:jc w:val="both"/>
        <w:rPr>
          <w:sz w:val="28"/>
          <w:szCs w:val="28"/>
        </w:rPr>
      </w:pPr>
      <w:proofErr w:type="spellStart"/>
      <w:r w:rsidRPr="006A351A">
        <w:rPr>
          <w:sz w:val="28"/>
          <w:szCs w:val="28"/>
        </w:rPr>
        <w:t>Bootstrap</w:t>
      </w:r>
      <w:proofErr w:type="spellEnd"/>
      <w:r w:rsidRPr="006A351A">
        <w:rPr>
          <w:sz w:val="28"/>
          <w:szCs w:val="28"/>
        </w:rPr>
        <w:t xml:space="preserve"> </w:t>
      </w:r>
      <w:r w:rsidR="00FB7E85">
        <w:rPr>
          <w:sz w:val="28"/>
          <w:szCs w:val="28"/>
        </w:rPr>
        <w:t>-</w:t>
      </w:r>
      <w:r w:rsidRPr="006A351A">
        <w:rPr>
          <w:sz w:val="28"/>
          <w:szCs w:val="28"/>
        </w:rPr>
        <w:t xml:space="preserve"> CSS-</w:t>
      </w:r>
      <w:proofErr w:type="spellStart"/>
      <w:r w:rsidRPr="006A351A">
        <w:rPr>
          <w:sz w:val="28"/>
          <w:szCs w:val="28"/>
        </w:rPr>
        <w:t>фреймворк</w:t>
      </w:r>
      <w:proofErr w:type="spellEnd"/>
      <w:r w:rsidRPr="006A351A">
        <w:rPr>
          <w:sz w:val="28"/>
          <w:szCs w:val="28"/>
        </w:rPr>
        <w:t xml:space="preserve"> для построения интерфейсов. </w:t>
      </w:r>
    </w:p>
    <w:p w:rsidR="003D649F" w:rsidRPr="003D649F" w:rsidRDefault="006A351A" w:rsidP="00FB7E85">
      <w:pPr>
        <w:widowControl/>
        <w:suppressAutoHyphens/>
        <w:autoSpaceDE/>
        <w:autoSpaceDN/>
        <w:spacing w:after="17" w:line="360" w:lineRule="auto"/>
        <w:ind w:firstLine="683"/>
        <w:jc w:val="both"/>
        <w:rPr>
          <w:sz w:val="28"/>
          <w:szCs w:val="28"/>
        </w:rPr>
      </w:pPr>
      <w:r w:rsidRPr="006A351A">
        <w:rPr>
          <w:sz w:val="28"/>
          <w:szCs w:val="28"/>
        </w:rPr>
        <w:t xml:space="preserve">Применение перечисленного стека позволило развернуть работоспособную систему учёта и расчёта на локальной машине, обеспечить хранение и обработку </w:t>
      </w:r>
      <w:r w:rsidRPr="006A351A">
        <w:rPr>
          <w:sz w:val="28"/>
          <w:szCs w:val="28"/>
        </w:rPr>
        <w:lastRenderedPageBreak/>
        <w:t>данных о заказах, а также реализовать интерфейс, соответствующий макетам и задачам практики.</w:t>
      </w:r>
    </w:p>
    <w:p w:rsidR="003D649F" w:rsidRPr="003D649F" w:rsidRDefault="003D649F" w:rsidP="00FB7E85">
      <w:pPr>
        <w:spacing w:after="46" w:line="360" w:lineRule="auto"/>
        <w:ind w:left="-15" w:firstLine="698"/>
        <w:jc w:val="both"/>
        <w:rPr>
          <w:sz w:val="28"/>
          <w:szCs w:val="28"/>
        </w:rPr>
      </w:pPr>
      <w:r w:rsidRPr="003D649F">
        <w:rPr>
          <w:sz w:val="28"/>
          <w:szCs w:val="28"/>
        </w:rPr>
        <w:t>Использование перечисленных инструментов позволило выполнить проект в соответствии с современными стандартами веб-разработки, а также создать внешне привлекательный и функциональный веб-сайт, отвечающий целям практики.</w:t>
      </w:r>
    </w:p>
    <w:p w:rsidR="003D649F" w:rsidRPr="003D649F" w:rsidRDefault="003D649F" w:rsidP="00FB7E85">
      <w:pPr>
        <w:spacing w:line="360" w:lineRule="auto"/>
        <w:rPr>
          <w:sz w:val="28"/>
          <w:szCs w:val="28"/>
        </w:rPr>
      </w:pPr>
      <w:r w:rsidRPr="003D649F">
        <w:rPr>
          <w:sz w:val="28"/>
          <w:szCs w:val="28"/>
        </w:rPr>
        <w:t xml:space="preserve"> </w:t>
      </w:r>
      <w:r w:rsidRPr="003D649F">
        <w:rPr>
          <w:sz w:val="28"/>
          <w:szCs w:val="28"/>
        </w:rPr>
        <w:tab/>
        <w:t xml:space="preserve"> </w:t>
      </w:r>
    </w:p>
    <w:p w:rsidR="003D649F" w:rsidRPr="003D649F" w:rsidRDefault="003D649F" w:rsidP="00FB7E85">
      <w:pPr>
        <w:pStyle w:val="2"/>
        <w:widowControl/>
        <w:numPr>
          <w:ilvl w:val="1"/>
          <w:numId w:val="6"/>
        </w:numPr>
        <w:suppressAutoHyphens/>
        <w:autoSpaceDE/>
        <w:autoSpaceDN/>
        <w:spacing w:before="0" w:after="136" w:line="360" w:lineRule="auto"/>
        <w:ind w:left="1114" w:hanging="421"/>
        <w:rPr>
          <w:color w:val="auto"/>
          <w:sz w:val="28"/>
          <w:szCs w:val="28"/>
        </w:rPr>
      </w:pPr>
      <w:bookmarkStart w:id="24" w:name="__RefHeading___Toc11500"/>
      <w:bookmarkStart w:id="25" w:name="_Toc224408276"/>
      <w:bookmarkEnd w:id="24"/>
      <w:r w:rsidRPr="003D649F">
        <w:rPr>
          <w:b/>
          <w:color w:val="auto"/>
          <w:sz w:val="28"/>
          <w:szCs w:val="28"/>
        </w:rPr>
        <w:t>Разработка веб-сайта</w:t>
      </w:r>
      <w:bookmarkEnd w:id="25"/>
      <w:r w:rsidRPr="003D649F">
        <w:rPr>
          <w:b/>
          <w:color w:val="auto"/>
          <w:sz w:val="28"/>
          <w:szCs w:val="28"/>
        </w:rPr>
        <w:t xml:space="preserve"> </w:t>
      </w:r>
    </w:p>
    <w:p w:rsidR="003D649F" w:rsidRPr="003D649F" w:rsidRDefault="0073344B" w:rsidP="00FB7E85">
      <w:pPr>
        <w:spacing w:after="63" w:line="360" w:lineRule="auto"/>
        <w:ind w:left="-15" w:firstLine="698"/>
        <w:jc w:val="both"/>
        <w:rPr>
          <w:sz w:val="28"/>
          <w:szCs w:val="28"/>
        </w:rPr>
      </w:pPr>
      <w:r w:rsidRPr="0073344B"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хэдэре</w:t>
      </w:r>
      <w:proofErr w:type="spellEnd"/>
      <w:r w:rsidRPr="0073344B">
        <w:rPr>
          <w:sz w:val="28"/>
          <w:szCs w:val="28"/>
        </w:rPr>
        <w:t xml:space="preserve"> реализовано меню: для неавторизованных пользователей доступны ссылки на регистрацию и вход, для авторизованных </w:t>
      </w:r>
      <w:r w:rsidR="00FB7E85">
        <w:rPr>
          <w:sz w:val="28"/>
          <w:szCs w:val="28"/>
        </w:rPr>
        <w:t>-</w:t>
      </w:r>
      <w:r w:rsidRPr="0073344B">
        <w:rPr>
          <w:sz w:val="28"/>
          <w:szCs w:val="28"/>
        </w:rPr>
        <w:t xml:space="preserve"> форма расчёта и список заказов, а для администратора дополнительно от</w:t>
      </w:r>
      <w:r>
        <w:rPr>
          <w:sz w:val="28"/>
          <w:szCs w:val="28"/>
        </w:rPr>
        <w:t>ображается пункт «Админ-панель»</w:t>
      </w:r>
      <w:r w:rsidRPr="0073344B">
        <w:rPr>
          <w:sz w:val="28"/>
          <w:szCs w:val="28"/>
        </w:rPr>
        <w:t>.</w:t>
      </w:r>
      <w:r w:rsidR="003D649F" w:rsidRPr="003D649F">
        <w:rPr>
          <w:sz w:val="28"/>
          <w:szCs w:val="28"/>
        </w:rPr>
        <w:t xml:space="preserve"> </w:t>
      </w:r>
      <w:r w:rsidRPr="00EA7A40">
        <w:rPr>
          <w:sz w:val="28"/>
          <w:szCs w:val="28"/>
        </w:rPr>
        <w:t xml:space="preserve">В подвале сайта закреплена </w:t>
      </w:r>
      <w:r>
        <w:rPr>
          <w:sz w:val="28"/>
          <w:szCs w:val="28"/>
        </w:rPr>
        <w:t xml:space="preserve">следующая </w:t>
      </w:r>
      <w:r w:rsidRPr="00EA7A40">
        <w:rPr>
          <w:sz w:val="28"/>
          <w:szCs w:val="28"/>
        </w:rPr>
        <w:t xml:space="preserve">информация: логотип компании, знак копирайта и данные об авторе разработки. </w:t>
      </w:r>
    </w:p>
    <w:p w:rsidR="00C93793" w:rsidRDefault="00EA7A40" w:rsidP="00FB7E85">
      <w:pPr>
        <w:spacing w:after="63" w:line="360" w:lineRule="auto"/>
        <w:ind w:left="-15" w:firstLine="698"/>
        <w:jc w:val="both"/>
        <w:rPr>
          <w:sz w:val="28"/>
          <w:szCs w:val="28"/>
        </w:rPr>
      </w:pPr>
      <w:r w:rsidRPr="00EA7A40">
        <w:rPr>
          <w:sz w:val="28"/>
          <w:szCs w:val="28"/>
        </w:rPr>
        <w:t xml:space="preserve">Страница </w:t>
      </w:r>
      <w:r w:rsidR="00F306F9">
        <w:rPr>
          <w:sz w:val="28"/>
          <w:szCs w:val="28"/>
        </w:rPr>
        <w:t>А</w:t>
      </w:r>
      <w:r w:rsidRPr="00EA7A40">
        <w:rPr>
          <w:sz w:val="28"/>
          <w:szCs w:val="28"/>
        </w:rPr>
        <w:t xml:space="preserve">вторизации содержит форму с полями «Имя пользователя» и «Пароль». При отправке формы данные сравниваются с записями в базе данных. В текущей реализации пароли хранятся в открытом виде, что </w:t>
      </w:r>
      <w:r w:rsidR="00C93793">
        <w:rPr>
          <w:sz w:val="28"/>
          <w:szCs w:val="28"/>
        </w:rPr>
        <w:t>планируется в будущем доработать</w:t>
      </w:r>
      <w:r w:rsidRPr="00EA7A40">
        <w:rPr>
          <w:sz w:val="28"/>
          <w:szCs w:val="28"/>
        </w:rPr>
        <w:t xml:space="preserve">. </w:t>
      </w:r>
      <w:r w:rsidR="00C93793" w:rsidRPr="00EA7A40">
        <w:rPr>
          <w:sz w:val="28"/>
          <w:szCs w:val="28"/>
        </w:rPr>
        <w:t xml:space="preserve">Страница </w:t>
      </w:r>
      <w:r w:rsidR="00C93793">
        <w:rPr>
          <w:sz w:val="28"/>
          <w:szCs w:val="28"/>
        </w:rPr>
        <w:t>А</w:t>
      </w:r>
      <w:r w:rsidR="00C93793" w:rsidRPr="00EA7A40">
        <w:rPr>
          <w:sz w:val="28"/>
          <w:szCs w:val="28"/>
        </w:rPr>
        <w:t>вторизации показан</w:t>
      </w:r>
      <w:r w:rsidR="00C93793">
        <w:rPr>
          <w:sz w:val="28"/>
          <w:szCs w:val="28"/>
        </w:rPr>
        <w:t>а</w:t>
      </w:r>
      <w:r w:rsidR="00C93793" w:rsidRPr="00EA7A40">
        <w:rPr>
          <w:sz w:val="28"/>
          <w:szCs w:val="28"/>
        </w:rPr>
        <w:t xml:space="preserve"> на рисунке </w:t>
      </w:r>
      <w:r w:rsidR="00FB7E85">
        <w:rPr>
          <w:sz w:val="28"/>
          <w:szCs w:val="28"/>
        </w:rPr>
        <w:t>10</w:t>
      </w:r>
      <w:r w:rsidR="00C93793" w:rsidRPr="00EA7A40">
        <w:rPr>
          <w:sz w:val="28"/>
          <w:szCs w:val="28"/>
        </w:rPr>
        <w:t>.</w:t>
      </w:r>
    </w:p>
    <w:p w:rsidR="00F306F9" w:rsidRDefault="004F4011" w:rsidP="00FB7E85">
      <w:pPr>
        <w:spacing w:after="63" w:line="360" w:lineRule="auto"/>
        <w:ind w:left="-15" w:firstLine="698"/>
        <w:jc w:val="center"/>
        <w:rPr>
          <w:sz w:val="28"/>
          <w:szCs w:val="28"/>
        </w:rPr>
      </w:pPr>
      <w:r w:rsidRPr="00C93793">
        <w:rPr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487140352" behindDoc="0" locked="0" layoutInCell="1" allowOverlap="1" wp14:anchorId="3C0D83C3" wp14:editId="6D84B537">
            <wp:simplePos x="1425039" y="665018"/>
            <wp:positionH relativeFrom="margin">
              <wp:align>center</wp:align>
            </wp:positionH>
            <wp:positionV relativeFrom="margin">
              <wp:align>top</wp:align>
            </wp:positionV>
            <wp:extent cx="6213475" cy="4858385"/>
            <wp:effectExtent l="0" t="0" r="0" b="0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858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06F9" w:rsidRPr="00EA7A40">
        <w:rPr>
          <w:sz w:val="28"/>
          <w:szCs w:val="28"/>
        </w:rPr>
        <w:t xml:space="preserve">Рисунок </w:t>
      </w:r>
      <w:r w:rsidR="00FB7E85">
        <w:rPr>
          <w:sz w:val="28"/>
          <w:szCs w:val="28"/>
        </w:rPr>
        <w:t>10</w:t>
      </w:r>
      <w:r w:rsidR="00F306F9" w:rsidRPr="00EA7A40">
        <w:rPr>
          <w:sz w:val="28"/>
          <w:szCs w:val="28"/>
        </w:rPr>
        <w:t xml:space="preserve"> – Страница </w:t>
      </w:r>
      <w:r w:rsidR="00F306F9">
        <w:rPr>
          <w:sz w:val="28"/>
          <w:szCs w:val="28"/>
        </w:rPr>
        <w:t>авторизации</w:t>
      </w:r>
      <w:r w:rsidR="00F306F9" w:rsidRPr="00EA7A40">
        <w:rPr>
          <w:sz w:val="28"/>
          <w:szCs w:val="28"/>
        </w:rPr>
        <w:t xml:space="preserve"> </w:t>
      </w:r>
      <w:r w:rsidR="00C93793">
        <w:rPr>
          <w:sz w:val="28"/>
          <w:szCs w:val="28"/>
        </w:rPr>
        <w:t>пользователя</w:t>
      </w:r>
    </w:p>
    <w:p w:rsidR="00785931" w:rsidRPr="003D649F" w:rsidRDefault="00785931" w:rsidP="00FB7E85">
      <w:pPr>
        <w:spacing w:line="360" w:lineRule="auto"/>
        <w:ind w:left="-15" w:firstLine="698"/>
        <w:rPr>
          <w:sz w:val="28"/>
          <w:szCs w:val="28"/>
        </w:rPr>
      </w:pPr>
      <w:r w:rsidRPr="003D649F">
        <w:rPr>
          <w:sz w:val="28"/>
          <w:szCs w:val="28"/>
        </w:rPr>
        <w:t>Мобильная версия</w:t>
      </w:r>
      <w:r w:rsidR="00AD08CD" w:rsidRPr="00AD08CD">
        <w:rPr>
          <w:sz w:val="28"/>
          <w:szCs w:val="28"/>
        </w:rPr>
        <w:t xml:space="preserve"> [11]</w:t>
      </w:r>
      <w:r w:rsidRPr="003D649F">
        <w:rPr>
          <w:sz w:val="28"/>
          <w:szCs w:val="28"/>
        </w:rPr>
        <w:t xml:space="preserve">: адаптированы все блоки в соответствии с мобильными устройствами. Мобильная версия </w:t>
      </w:r>
      <w:r>
        <w:rPr>
          <w:sz w:val="28"/>
          <w:szCs w:val="28"/>
        </w:rPr>
        <w:t>С</w:t>
      </w:r>
      <w:r w:rsidRPr="003D649F">
        <w:rPr>
          <w:sz w:val="28"/>
          <w:szCs w:val="28"/>
        </w:rPr>
        <w:t xml:space="preserve">траницы </w:t>
      </w:r>
      <w:r>
        <w:rPr>
          <w:sz w:val="28"/>
          <w:szCs w:val="28"/>
        </w:rPr>
        <w:t>авторизации</w:t>
      </w:r>
      <w:r w:rsidRPr="00EA7A40">
        <w:rPr>
          <w:sz w:val="28"/>
          <w:szCs w:val="28"/>
        </w:rPr>
        <w:t xml:space="preserve"> </w:t>
      </w:r>
      <w:r>
        <w:rPr>
          <w:sz w:val="28"/>
          <w:szCs w:val="28"/>
        </w:rPr>
        <w:t>пользователя</w:t>
      </w:r>
      <w:r w:rsidRPr="003D649F">
        <w:rPr>
          <w:sz w:val="28"/>
          <w:szCs w:val="28"/>
        </w:rPr>
        <w:t xml:space="preserve"> представлена на рисунке </w:t>
      </w:r>
      <w:r w:rsidR="00FB7E85">
        <w:rPr>
          <w:sz w:val="28"/>
          <w:szCs w:val="28"/>
        </w:rPr>
        <w:t>11</w:t>
      </w:r>
      <w:r w:rsidRPr="003D649F">
        <w:rPr>
          <w:sz w:val="28"/>
          <w:szCs w:val="28"/>
        </w:rPr>
        <w:t>.</w:t>
      </w:r>
    </w:p>
    <w:p w:rsidR="00785931" w:rsidRPr="003D649F" w:rsidRDefault="00785931" w:rsidP="00FB7E85">
      <w:pPr>
        <w:spacing w:after="71" w:line="360" w:lineRule="auto"/>
        <w:ind w:left="57"/>
        <w:jc w:val="center"/>
        <w:rPr>
          <w:sz w:val="28"/>
          <w:szCs w:val="28"/>
        </w:rPr>
      </w:pPr>
      <w:r w:rsidRPr="00785931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2DBAB73D" wp14:editId="54676843">
            <wp:extent cx="3953427" cy="7973538"/>
            <wp:effectExtent l="0" t="0" r="9525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797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5931">
        <w:rPr>
          <w:noProof/>
          <w:sz w:val="28"/>
          <w:szCs w:val="28"/>
          <w:lang w:eastAsia="ru-RU"/>
        </w:rPr>
        <w:t xml:space="preserve">  </w:t>
      </w:r>
    </w:p>
    <w:p w:rsidR="00785931" w:rsidRDefault="00785931" w:rsidP="00FB7E85">
      <w:pPr>
        <w:spacing w:after="63" w:line="360" w:lineRule="auto"/>
        <w:ind w:left="-15" w:firstLine="698"/>
        <w:jc w:val="center"/>
        <w:rPr>
          <w:sz w:val="28"/>
          <w:szCs w:val="28"/>
        </w:rPr>
      </w:pPr>
      <w:r w:rsidRPr="003D649F">
        <w:rPr>
          <w:sz w:val="28"/>
          <w:szCs w:val="28"/>
        </w:rPr>
        <w:t>Рисунок 1</w:t>
      </w:r>
      <w:r w:rsidR="00FB7E85">
        <w:rPr>
          <w:sz w:val="28"/>
          <w:szCs w:val="28"/>
        </w:rPr>
        <w:t>1</w:t>
      </w:r>
      <w:r w:rsidRPr="003D649F">
        <w:rPr>
          <w:sz w:val="28"/>
          <w:szCs w:val="28"/>
        </w:rPr>
        <w:t xml:space="preserve"> – Мобильная версия </w:t>
      </w:r>
      <w:r>
        <w:rPr>
          <w:sz w:val="28"/>
          <w:szCs w:val="28"/>
        </w:rPr>
        <w:t>С</w:t>
      </w:r>
      <w:r w:rsidRPr="003D649F">
        <w:rPr>
          <w:sz w:val="28"/>
          <w:szCs w:val="28"/>
        </w:rPr>
        <w:t>траницы</w:t>
      </w:r>
      <w:r>
        <w:rPr>
          <w:sz w:val="28"/>
          <w:szCs w:val="28"/>
        </w:rPr>
        <w:t xml:space="preserve"> авторизации</w:t>
      </w:r>
      <w:r w:rsidRPr="00EA7A40">
        <w:rPr>
          <w:sz w:val="28"/>
          <w:szCs w:val="28"/>
        </w:rPr>
        <w:t xml:space="preserve"> </w:t>
      </w:r>
      <w:r>
        <w:rPr>
          <w:sz w:val="28"/>
          <w:szCs w:val="28"/>
        </w:rPr>
        <w:t>пользователя</w:t>
      </w:r>
    </w:p>
    <w:p w:rsidR="00EA7A40" w:rsidRPr="00EA7A40" w:rsidRDefault="00EA7A40" w:rsidP="00FB7E85">
      <w:pPr>
        <w:spacing w:after="63" w:line="360" w:lineRule="auto"/>
        <w:ind w:left="-15" w:firstLine="698"/>
        <w:jc w:val="both"/>
        <w:rPr>
          <w:sz w:val="28"/>
          <w:szCs w:val="28"/>
        </w:rPr>
      </w:pPr>
      <w:r w:rsidRPr="00EA7A40">
        <w:rPr>
          <w:sz w:val="28"/>
          <w:szCs w:val="28"/>
        </w:rPr>
        <w:t xml:space="preserve">Страница </w:t>
      </w:r>
      <w:r w:rsidR="00F306F9">
        <w:rPr>
          <w:sz w:val="28"/>
          <w:szCs w:val="28"/>
        </w:rPr>
        <w:t>Р</w:t>
      </w:r>
      <w:r w:rsidRPr="00EA7A40">
        <w:rPr>
          <w:sz w:val="28"/>
          <w:szCs w:val="28"/>
        </w:rPr>
        <w:t>егистрации дополнена проверкой на совпадение паролей и минимальную длину, а также защитой от создания учётных записей</w:t>
      </w:r>
      <w:r w:rsidR="00F306F9">
        <w:rPr>
          <w:sz w:val="28"/>
          <w:szCs w:val="28"/>
        </w:rPr>
        <w:t xml:space="preserve">, с </w:t>
      </w:r>
      <w:r w:rsidR="00F306F9">
        <w:rPr>
          <w:sz w:val="28"/>
          <w:szCs w:val="28"/>
        </w:rPr>
        <w:lastRenderedPageBreak/>
        <w:t>одинаковыми данными</w:t>
      </w:r>
      <w:r w:rsidRPr="00EA7A40">
        <w:rPr>
          <w:sz w:val="28"/>
          <w:szCs w:val="28"/>
        </w:rPr>
        <w:t xml:space="preserve">. </w:t>
      </w:r>
      <w:r w:rsidR="00F306F9" w:rsidRPr="00EA7A40">
        <w:rPr>
          <w:sz w:val="28"/>
          <w:szCs w:val="28"/>
        </w:rPr>
        <w:t xml:space="preserve">Страница </w:t>
      </w:r>
      <w:r w:rsidR="00C93793">
        <w:rPr>
          <w:sz w:val="28"/>
          <w:szCs w:val="28"/>
        </w:rPr>
        <w:t>Р</w:t>
      </w:r>
      <w:r w:rsidR="00C93793" w:rsidRPr="00EA7A40">
        <w:rPr>
          <w:sz w:val="28"/>
          <w:szCs w:val="28"/>
        </w:rPr>
        <w:t xml:space="preserve">егистрации </w:t>
      </w:r>
      <w:r w:rsidRPr="00EA7A40">
        <w:rPr>
          <w:sz w:val="28"/>
          <w:szCs w:val="28"/>
        </w:rPr>
        <w:t>показан</w:t>
      </w:r>
      <w:r w:rsidR="00F306F9">
        <w:rPr>
          <w:sz w:val="28"/>
          <w:szCs w:val="28"/>
        </w:rPr>
        <w:t>а</w:t>
      </w:r>
      <w:r w:rsidRPr="00EA7A40">
        <w:rPr>
          <w:sz w:val="28"/>
          <w:szCs w:val="28"/>
        </w:rPr>
        <w:t xml:space="preserve"> на рисунке </w:t>
      </w:r>
      <w:r w:rsidR="00FB7E85">
        <w:rPr>
          <w:sz w:val="28"/>
          <w:szCs w:val="28"/>
        </w:rPr>
        <w:t>12</w:t>
      </w:r>
      <w:r w:rsidRPr="00EA7A40">
        <w:rPr>
          <w:sz w:val="28"/>
          <w:szCs w:val="28"/>
        </w:rPr>
        <w:t>.</w:t>
      </w:r>
      <w:r w:rsidR="004F4011" w:rsidRPr="004F4011">
        <w:rPr>
          <w:noProof/>
          <w:sz w:val="28"/>
          <w:szCs w:val="28"/>
          <w:lang w:eastAsia="ru-RU"/>
        </w:rPr>
        <w:drawing>
          <wp:inline distT="0" distB="0" distL="0" distR="0" wp14:anchorId="423164BA" wp14:editId="7BF210ED">
            <wp:extent cx="6213475" cy="4817745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A40" w:rsidRPr="00EA7A40" w:rsidRDefault="00EA7A40" w:rsidP="00FB7E85">
      <w:pPr>
        <w:spacing w:after="63" w:line="360" w:lineRule="auto"/>
        <w:ind w:left="-15" w:firstLine="698"/>
        <w:jc w:val="center"/>
        <w:rPr>
          <w:sz w:val="28"/>
          <w:szCs w:val="28"/>
        </w:rPr>
      </w:pPr>
      <w:r w:rsidRPr="00EA7A40">
        <w:rPr>
          <w:sz w:val="28"/>
          <w:szCs w:val="28"/>
        </w:rPr>
        <w:t xml:space="preserve">Рисунок </w:t>
      </w:r>
      <w:r w:rsidR="00FB7E85">
        <w:rPr>
          <w:sz w:val="28"/>
          <w:szCs w:val="28"/>
        </w:rPr>
        <w:t>12</w:t>
      </w:r>
      <w:r w:rsidRPr="00EA7A40">
        <w:rPr>
          <w:sz w:val="28"/>
          <w:szCs w:val="28"/>
        </w:rPr>
        <w:t xml:space="preserve"> – Страница регистрации нового пользователя</w:t>
      </w:r>
    </w:p>
    <w:p w:rsidR="00785931" w:rsidRPr="003D649F" w:rsidRDefault="00785931" w:rsidP="00FB7E85">
      <w:pPr>
        <w:spacing w:line="360" w:lineRule="auto"/>
        <w:ind w:left="-15" w:firstLine="698"/>
        <w:rPr>
          <w:sz w:val="28"/>
          <w:szCs w:val="28"/>
        </w:rPr>
      </w:pPr>
      <w:r w:rsidRPr="003D649F">
        <w:rPr>
          <w:sz w:val="28"/>
          <w:szCs w:val="28"/>
        </w:rPr>
        <w:t xml:space="preserve">Мобильная версия: адаптированы все блоки в соответствии с мобильными устройствами. Мобильная версия </w:t>
      </w:r>
      <w:r>
        <w:rPr>
          <w:sz w:val="28"/>
          <w:szCs w:val="28"/>
        </w:rPr>
        <w:t>С</w:t>
      </w:r>
      <w:r w:rsidRPr="003D649F">
        <w:rPr>
          <w:sz w:val="28"/>
          <w:szCs w:val="28"/>
        </w:rPr>
        <w:t xml:space="preserve">траницы </w:t>
      </w:r>
      <w:r w:rsidRPr="00EA7A40">
        <w:rPr>
          <w:sz w:val="28"/>
          <w:szCs w:val="28"/>
        </w:rPr>
        <w:t>регистрации нового пользователя</w:t>
      </w:r>
      <w:r w:rsidRPr="003D649F">
        <w:rPr>
          <w:sz w:val="28"/>
          <w:szCs w:val="28"/>
        </w:rPr>
        <w:t xml:space="preserve"> представлена на рисунке 13.</w:t>
      </w:r>
    </w:p>
    <w:p w:rsidR="00785931" w:rsidRPr="003D649F" w:rsidRDefault="00785931" w:rsidP="00FB7E85">
      <w:pPr>
        <w:spacing w:after="71" w:line="360" w:lineRule="auto"/>
        <w:ind w:left="57"/>
        <w:jc w:val="center"/>
        <w:rPr>
          <w:sz w:val="28"/>
          <w:szCs w:val="28"/>
        </w:rPr>
      </w:pPr>
      <w:r w:rsidRPr="00785931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12471233" wp14:editId="350B63E2">
            <wp:extent cx="3943900" cy="80592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80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5931">
        <w:rPr>
          <w:noProof/>
          <w:sz w:val="28"/>
          <w:szCs w:val="28"/>
          <w:lang w:eastAsia="ru-RU"/>
        </w:rPr>
        <w:t xml:space="preserve">  </w:t>
      </w:r>
    </w:p>
    <w:p w:rsidR="00EA7A40" w:rsidRPr="00EA7A40" w:rsidRDefault="00785931" w:rsidP="00FB7E85">
      <w:pPr>
        <w:spacing w:after="63" w:line="360" w:lineRule="auto"/>
        <w:ind w:left="-15" w:firstLine="698"/>
        <w:jc w:val="center"/>
        <w:rPr>
          <w:sz w:val="28"/>
          <w:szCs w:val="28"/>
        </w:rPr>
      </w:pPr>
      <w:r w:rsidRPr="003D649F">
        <w:rPr>
          <w:sz w:val="28"/>
          <w:szCs w:val="28"/>
        </w:rPr>
        <w:t xml:space="preserve">Рисунок 13 – Мобильная версия </w:t>
      </w:r>
      <w:r>
        <w:rPr>
          <w:sz w:val="28"/>
          <w:szCs w:val="28"/>
        </w:rPr>
        <w:t>С</w:t>
      </w:r>
      <w:r w:rsidRPr="003D649F">
        <w:rPr>
          <w:sz w:val="28"/>
          <w:szCs w:val="28"/>
        </w:rPr>
        <w:t xml:space="preserve">траницы </w:t>
      </w:r>
      <w:r w:rsidRPr="00EA7A40">
        <w:rPr>
          <w:sz w:val="28"/>
          <w:szCs w:val="28"/>
        </w:rPr>
        <w:t>регистрации нового пользователя</w:t>
      </w:r>
    </w:p>
    <w:p w:rsidR="00785931" w:rsidRDefault="00C93793" w:rsidP="00FB7E85">
      <w:pPr>
        <w:spacing w:after="63" w:line="360" w:lineRule="auto"/>
        <w:ind w:left="-15" w:firstLine="698"/>
        <w:jc w:val="both"/>
        <w:rPr>
          <w:sz w:val="28"/>
          <w:szCs w:val="28"/>
        </w:rPr>
      </w:pPr>
      <w:r w:rsidRPr="00EA7A40">
        <w:rPr>
          <w:sz w:val="28"/>
          <w:szCs w:val="28"/>
        </w:rPr>
        <w:t xml:space="preserve">Страница </w:t>
      </w:r>
      <w:r w:rsidR="00EA7A40" w:rsidRPr="00EA7A40">
        <w:rPr>
          <w:sz w:val="28"/>
          <w:szCs w:val="28"/>
        </w:rPr>
        <w:t>«Форма расчёта</w:t>
      </w:r>
      <w:r>
        <w:rPr>
          <w:sz w:val="28"/>
          <w:szCs w:val="28"/>
        </w:rPr>
        <w:t>»</w:t>
      </w:r>
      <w:r w:rsidR="00EA7B7C">
        <w:rPr>
          <w:sz w:val="28"/>
          <w:szCs w:val="28"/>
        </w:rPr>
        <w:t xml:space="preserve"> </w:t>
      </w:r>
      <w:r w:rsidR="00EA7B7C" w:rsidRPr="00EA7A40">
        <w:rPr>
          <w:sz w:val="28"/>
          <w:szCs w:val="28"/>
        </w:rPr>
        <w:t xml:space="preserve">доступна </w:t>
      </w:r>
      <w:r w:rsidR="00EA7B7C">
        <w:rPr>
          <w:sz w:val="28"/>
          <w:szCs w:val="28"/>
        </w:rPr>
        <w:t xml:space="preserve">и Администраторам, и обычным </w:t>
      </w:r>
      <w:r w:rsidR="00EA7B7C">
        <w:rPr>
          <w:sz w:val="28"/>
          <w:szCs w:val="28"/>
        </w:rPr>
        <w:lastRenderedPageBreak/>
        <w:t>юзерам, но выводит данные в зависимости от пользователя</w:t>
      </w:r>
      <w:r w:rsidR="00EA7B7C" w:rsidRPr="00EA7A40">
        <w:rPr>
          <w:sz w:val="28"/>
          <w:szCs w:val="28"/>
        </w:rPr>
        <w:t xml:space="preserve">. </w:t>
      </w:r>
      <w:r w:rsidR="00EA7B7C">
        <w:rPr>
          <w:sz w:val="28"/>
          <w:szCs w:val="28"/>
        </w:rPr>
        <w:t>Она</w:t>
      </w:r>
      <w:r w:rsidR="00EA7A40" w:rsidRPr="00EA7A40">
        <w:rPr>
          <w:sz w:val="28"/>
          <w:szCs w:val="28"/>
        </w:rPr>
        <w:t xml:space="preserve"> представляет собой </w:t>
      </w:r>
      <w:r>
        <w:rPr>
          <w:sz w:val="28"/>
          <w:szCs w:val="28"/>
        </w:rPr>
        <w:t xml:space="preserve">страницу с </w:t>
      </w:r>
      <w:r w:rsidR="00EA7A40" w:rsidRPr="00EA7A40">
        <w:rPr>
          <w:sz w:val="28"/>
          <w:szCs w:val="28"/>
        </w:rPr>
        <w:t>динамическ</w:t>
      </w:r>
      <w:r>
        <w:rPr>
          <w:sz w:val="28"/>
          <w:szCs w:val="28"/>
        </w:rPr>
        <w:t>ой</w:t>
      </w:r>
      <w:r w:rsidR="00EA7A40" w:rsidRPr="00EA7A40">
        <w:rPr>
          <w:sz w:val="28"/>
          <w:szCs w:val="28"/>
        </w:rPr>
        <w:t xml:space="preserve"> таблиц</w:t>
      </w:r>
      <w:r>
        <w:rPr>
          <w:sz w:val="28"/>
          <w:szCs w:val="28"/>
        </w:rPr>
        <w:t>ей</w:t>
      </w:r>
      <w:r w:rsidR="00EA7A40" w:rsidRPr="00EA7A40">
        <w:rPr>
          <w:sz w:val="28"/>
          <w:szCs w:val="28"/>
        </w:rPr>
        <w:t>, где пользователь может добавлять до 10 позиций заказа. Каждая строка включает выпадающие списки</w:t>
      </w:r>
      <w:r w:rsidR="00AD08CD" w:rsidRPr="00AD08CD">
        <w:rPr>
          <w:sz w:val="28"/>
          <w:szCs w:val="28"/>
        </w:rPr>
        <w:t xml:space="preserve"> [12]</w:t>
      </w:r>
      <w:r w:rsidR="00EA7A40" w:rsidRPr="00EA7A40">
        <w:rPr>
          <w:sz w:val="28"/>
          <w:szCs w:val="28"/>
        </w:rPr>
        <w:t xml:space="preserve"> для выбора формата и типа печати, а также поля для указания цветности, количества и процента заполнения по каналам RGB. </w:t>
      </w:r>
      <w:r>
        <w:rPr>
          <w:sz w:val="28"/>
          <w:szCs w:val="28"/>
        </w:rPr>
        <w:t xml:space="preserve">При выборе черно-белого изображения, выбор процентов </w:t>
      </w:r>
      <w:r>
        <w:rPr>
          <w:sz w:val="28"/>
          <w:szCs w:val="28"/>
          <w:lang w:val="en-US"/>
        </w:rPr>
        <w:t>RGB</w:t>
      </w:r>
      <w:r w:rsidRPr="00C93793">
        <w:rPr>
          <w:sz w:val="28"/>
          <w:szCs w:val="28"/>
        </w:rPr>
        <w:t xml:space="preserve"> </w:t>
      </w:r>
      <w:r>
        <w:rPr>
          <w:sz w:val="28"/>
          <w:szCs w:val="28"/>
        </w:rPr>
        <w:t>автоматически блокируется</w:t>
      </w:r>
      <w:r w:rsidR="00EA7A40" w:rsidRPr="00EA7A40">
        <w:rPr>
          <w:sz w:val="28"/>
          <w:szCs w:val="28"/>
        </w:rPr>
        <w:t xml:space="preserve">. </w:t>
      </w:r>
      <w:r w:rsidRPr="00EA7A40">
        <w:rPr>
          <w:sz w:val="28"/>
          <w:szCs w:val="28"/>
        </w:rPr>
        <w:t>Страница «Форма расчёта</w:t>
      </w:r>
      <w:r>
        <w:rPr>
          <w:sz w:val="28"/>
          <w:szCs w:val="28"/>
        </w:rPr>
        <w:t>»</w:t>
      </w:r>
      <w:r w:rsidR="00EA7A40" w:rsidRPr="00EA7A40">
        <w:rPr>
          <w:sz w:val="28"/>
          <w:szCs w:val="28"/>
        </w:rPr>
        <w:t xml:space="preserve"> </w:t>
      </w:r>
      <w:r w:rsidR="00785931" w:rsidRPr="0073344B">
        <w:rPr>
          <w:noProof/>
          <w:sz w:val="28"/>
          <w:szCs w:val="28"/>
          <w:lang w:eastAsia="ru-RU"/>
        </w:rPr>
        <w:drawing>
          <wp:anchor distT="0" distB="0" distL="114300" distR="114300" simplePos="0" relativeHeight="487147520" behindDoc="0" locked="0" layoutInCell="1" allowOverlap="1" wp14:anchorId="39D1B714" wp14:editId="3D6956CD">
            <wp:simplePos x="0" y="0"/>
            <wp:positionH relativeFrom="page">
              <wp:align>center</wp:align>
            </wp:positionH>
            <wp:positionV relativeFrom="paragraph">
              <wp:posOffset>2260732</wp:posOffset>
            </wp:positionV>
            <wp:extent cx="6192000" cy="4713766"/>
            <wp:effectExtent l="0" t="0" r="0" b="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713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7A40" w:rsidRPr="00EA7A40">
        <w:rPr>
          <w:sz w:val="28"/>
          <w:szCs w:val="28"/>
        </w:rPr>
        <w:t>представлен</w:t>
      </w:r>
      <w:r>
        <w:rPr>
          <w:sz w:val="28"/>
          <w:szCs w:val="28"/>
        </w:rPr>
        <w:t>а</w:t>
      </w:r>
      <w:r w:rsidR="00EA7A40" w:rsidRPr="00EA7A40">
        <w:rPr>
          <w:sz w:val="28"/>
          <w:szCs w:val="28"/>
        </w:rPr>
        <w:t xml:space="preserve"> на рисунке </w:t>
      </w:r>
      <w:r w:rsidR="00FB7E85">
        <w:rPr>
          <w:sz w:val="28"/>
          <w:szCs w:val="28"/>
        </w:rPr>
        <w:t>14</w:t>
      </w:r>
      <w:r w:rsidR="004F4011">
        <w:rPr>
          <w:sz w:val="28"/>
          <w:szCs w:val="28"/>
        </w:rPr>
        <w:t>.</w:t>
      </w:r>
    </w:p>
    <w:p w:rsidR="00EA7A40" w:rsidRDefault="00EA7A40" w:rsidP="00FB7E85">
      <w:pPr>
        <w:spacing w:after="63" w:line="360" w:lineRule="auto"/>
        <w:ind w:left="-15" w:firstLine="698"/>
        <w:jc w:val="center"/>
        <w:rPr>
          <w:sz w:val="28"/>
          <w:szCs w:val="28"/>
        </w:rPr>
      </w:pPr>
      <w:r w:rsidRPr="00EA7A40">
        <w:rPr>
          <w:sz w:val="28"/>
          <w:szCs w:val="28"/>
        </w:rPr>
        <w:t xml:space="preserve">Рисунок </w:t>
      </w:r>
      <w:r w:rsidR="00FB7E85">
        <w:rPr>
          <w:sz w:val="28"/>
          <w:szCs w:val="28"/>
        </w:rPr>
        <w:t>14</w:t>
      </w:r>
      <w:r w:rsidRPr="00EA7A40">
        <w:rPr>
          <w:sz w:val="28"/>
          <w:szCs w:val="28"/>
        </w:rPr>
        <w:t xml:space="preserve"> – </w:t>
      </w:r>
      <w:r w:rsidR="00785931">
        <w:rPr>
          <w:sz w:val="28"/>
          <w:szCs w:val="28"/>
        </w:rPr>
        <w:t xml:space="preserve">Страница </w:t>
      </w:r>
      <w:r w:rsidR="00785931" w:rsidRPr="00EA7A40">
        <w:rPr>
          <w:sz w:val="28"/>
          <w:szCs w:val="28"/>
        </w:rPr>
        <w:t>«Форма расчёта</w:t>
      </w:r>
      <w:r w:rsidR="00785931">
        <w:rPr>
          <w:sz w:val="28"/>
          <w:szCs w:val="28"/>
        </w:rPr>
        <w:t>»</w:t>
      </w:r>
    </w:p>
    <w:p w:rsidR="00785931" w:rsidRPr="003D649F" w:rsidRDefault="00785931" w:rsidP="00FB7E85">
      <w:pPr>
        <w:spacing w:line="360" w:lineRule="auto"/>
        <w:ind w:left="-15" w:firstLine="698"/>
        <w:rPr>
          <w:sz w:val="28"/>
          <w:szCs w:val="28"/>
        </w:rPr>
      </w:pPr>
      <w:r w:rsidRPr="003D649F">
        <w:rPr>
          <w:sz w:val="28"/>
          <w:szCs w:val="28"/>
        </w:rPr>
        <w:t xml:space="preserve">Мобильная версия: адаптированы все блоки в соответствии с мобильными устройствами. Мобильная версия </w:t>
      </w:r>
      <w:r>
        <w:rPr>
          <w:sz w:val="28"/>
          <w:szCs w:val="28"/>
        </w:rPr>
        <w:t>С</w:t>
      </w:r>
      <w:r w:rsidRPr="003D649F">
        <w:rPr>
          <w:sz w:val="28"/>
          <w:szCs w:val="28"/>
        </w:rPr>
        <w:t xml:space="preserve">траницы </w:t>
      </w:r>
      <w:r w:rsidRPr="00EA7A40">
        <w:rPr>
          <w:sz w:val="28"/>
          <w:szCs w:val="28"/>
        </w:rPr>
        <w:t>«Форма расчёта</w:t>
      </w:r>
      <w:r>
        <w:rPr>
          <w:sz w:val="28"/>
          <w:szCs w:val="28"/>
        </w:rPr>
        <w:t>»</w:t>
      </w:r>
      <w:r w:rsidRPr="00EA7A40">
        <w:rPr>
          <w:sz w:val="28"/>
          <w:szCs w:val="28"/>
        </w:rPr>
        <w:t xml:space="preserve"> </w:t>
      </w:r>
      <w:r w:rsidRPr="003D649F">
        <w:rPr>
          <w:sz w:val="28"/>
          <w:szCs w:val="28"/>
        </w:rPr>
        <w:t xml:space="preserve">представлена на рисунке </w:t>
      </w:r>
      <w:r w:rsidR="00FB7E85">
        <w:rPr>
          <w:sz w:val="28"/>
          <w:szCs w:val="28"/>
        </w:rPr>
        <w:t>15</w:t>
      </w:r>
      <w:r w:rsidRPr="003D649F">
        <w:rPr>
          <w:sz w:val="28"/>
          <w:szCs w:val="28"/>
        </w:rPr>
        <w:t>.</w:t>
      </w:r>
    </w:p>
    <w:p w:rsidR="00785931" w:rsidRPr="003D649F" w:rsidRDefault="00785931" w:rsidP="00FB7E85">
      <w:pPr>
        <w:spacing w:after="71" w:line="360" w:lineRule="auto"/>
        <w:ind w:left="57"/>
        <w:jc w:val="center"/>
        <w:rPr>
          <w:sz w:val="28"/>
          <w:szCs w:val="28"/>
        </w:rPr>
      </w:pPr>
      <w:r w:rsidRPr="00785931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533CB9DA" wp14:editId="47ECEF22">
            <wp:extent cx="3953427" cy="7830643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783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5931">
        <w:rPr>
          <w:noProof/>
          <w:sz w:val="28"/>
          <w:szCs w:val="28"/>
          <w:lang w:eastAsia="ru-RU"/>
        </w:rPr>
        <w:t xml:space="preserve">  </w:t>
      </w:r>
    </w:p>
    <w:p w:rsidR="00785931" w:rsidRDefault="00785931" w:rsidP="00FB7E85">
      <w:pPr>
        <w:spacing w:after="63" w:line="360" w:lineRule="auto"/>
        <w:ind w:left="-15" w:firstLine="698"/>
        <w:jc w:val="center"/>
        <w:rPr>
          <w:sz w:val="28"/>
          <w:szCs w:val="28"/>
        </w:rPr>
      </w:pPr>
      <w:r w:rsidRPr="003D649F">
        <w:rPr>
          <w:sz w:val="28"/>
          <w:szCs w:val="28"/>
        </w:rPr>
        <w:t xml:space="preserve">Рисунок </w:t>
      </w:r>
      <w:r w:rsidR="00FB7E85">
        <w:rPr>
          <w:sz w:val="28"/>
          <w:szCs w:val="28"/>
        </w:rPr>
        <w:t>15</w:t>
      </w:r>
      <w:r w:rsidRPr="003D649F">
        <w:rPr>
          <w:sz w:val="28"/>
          <w:szCs w:val="28"/>
        </w:rPr>
        <w:t xml:space="preserve"> – Мобильная версия </w:t>
      </w:r>
      <w:r>
        <w:rPr>
          <w:sz w:val="28"/>
          <w:szCs w:val="28"/>
        </w:rPr>
        <w:t>С</w:t>
      </w:r>
      <w:r w:rsidRPr="003D649F">
        <w:rPr>
          <w:sz w:val="28"/>
          <w:szCs w:val="28"/>
        </w:rPr>
        <w:t xml:space="preserve">траницы </w:t>
      </w:r>
      <w:r w:rsidRPr="00EA7A40">
        <w:rPr>
          <w:sz w:val="28"/>
          <w:szCs w:val="28"/>
        </w:rPr>
        <w:t>«Форма расчёта</w:t>
      </w:r>
      <w:r>
        <w:rPr>
          <w:sz w:val="28"/>
          <w:szCs w:val="28"/>
        </w:rPr>
        <w:t>»</w:t>
      </w:r>
      <w:r w:rsidRPr="00EA7A40">
        <w:rPr>
          <w:sz w:val="28"/>
          <w:szCs w:val="28"/>
        </w:rPr>
        <w:t xml:space="preserve"> </w:t>
      </w:r>
    </w:p>
    <w:p w:rsidR="00FB7E85" w:rsidRDefault="00EA7A40" w:rsidP="00FB7E85">
      <w:pPr>
        <w:spacing w:after="63" w:line="360" w:lineRule="auto"/>
        <w:ind w:left="-15" w:firstLine="698"/>
        <w:jc w:val="both"/>
        <w:rPr>
          <w:sz w:val="28"/>
          <w:szCs w:val="28"/>
        </w:rPr>
      </w:pPr>
      <w:r w:rsidRPr="00EA7A40">
        <w:rPr>
          <w:sz w:val="28"/>
          <w:szCs w:val="28"/>
        </w:rPr>
        <w:t xml:space="preserve">Страница «Мои расчёты» доступна </w:t>
      </w:r>
      <w:r w:rsidR="00EA7B7C">
        <w:rPr>
          <w:sz w:val="28"/>
          <w:szCs w:val="28"/>
        </w:rPr>
        <w:t>и Администраторам, и обычным юзерам, но выводит данные в зависимости от пользователя</w:t>
      </w:r>
      <w:r w:rsidRPr="00EA7A40">
        <w:rPr>
          <w:sz w:val="28"/>
          <w:szCs w:val="28"/>
        </w:rPr>
        <w:t xml:space="preserve">. Она выводит список заказов текущего пользователя в виде таблицы. Для каждого заказа отображается </w:t>
      </w:r>
      <w:r w:rsidR="00EA7B7C">
        <w:rPr>
          <w:sz w:val="28"/>
          <w:szCs w:val="28"/>
        </w:rPr>
        <w:t xml:space="preserve">Номер </w:t>
      </w:r>
      <w:r w:rsidR="00EA7B7C">
        <w:rPr>
          <w:sz w:val="28"/>
          <w:szCs w:val="28"/>
        </w:rPr>
        <w:lastRenderedPageBreak/>
        <w:t>заказа, Д</w:t>
      </w:r>
      <w:r w:rsidRPr="00EA7A40">
        <w:rPr>
          <w:sz w:val="28"/>
          <w:szCs w:val="28"/>
        </w:rPr>
        <w:t xml:space="preserve">ата, </w:t>
      </w:r>
      <w:r w:rsidR="00EA7B7C">
        <w:rPr>
          <w:sz w:val="28"/>
          <w:szCs w:val="28"/>
        </w:rPr>
        <w:t>Стоимость</w:t>
      </w:r>
      <w:r w:rsidRPr="00EA7A40">
        <w:rPr>
          <w:sz w:val="28"/>
          <w:szCs w:val="28"/>
        </w:rPr>
        <w:t xml:space="preserve">, </w:t>
      </w:r>
      <w:r w:rsidR="00EA7B7C">
        <w:rPr>
          <w:sz w:val="28"/>
          <w:szCs w:val="28"/>
        </w:rPr>
        <w:t>С</w:t>
      </w:r>
      <w:r w:rsidRPr="00EA7A40">
        <w:rPr>
          <w:sz w:val="28"/>
          <w:szCs w:val="28"/>
        </w:rPr>
        <w:t xml:space="preserve">татус и кнопка для просмотра </w:t>
      </w:r>
      <w:r w:rsidR="00EA7B7C">
        <w:rPr>
          <w:sz w:val="28"/>
          <w:szCs w:val="28"/>
        </w:rPr>
        <w:t>состава заказа</w:t>
      </w:r>
      <w:r w:rsidRPr="00EA7A40">
        <w:rPr>
          <w:sz w:val="28"/>
          <w:szCs w:val="28"/>
        </w:rPr>
        <w:t>. При нажатии на кнопку раскрывается дополнительная таблица с перечнем всех позиций, включая формат, тип печати и введённые пользователем коэффициенты</w:t>
      </w:r>
      <w:r w:rsidR="00EA7B7C">
        <w:rPr>
          <w:sz w:val="28"/>
          <w:szCs w:val="28"/>
        </w:rPr>
        <w:t xml:space="preserve"> </w:t>
      </w:r>
      <w:r w:rsidR="00EA7B7C">
        <w:rPr>
          <w:sz w:val="28"/>
          <w:szCs w:val="28"/>
          <w:lang w:val="en-US"/>
        </w:rPr>
        <w:t>RGB</w:t>
      </w:r>
      <w:r w:rsidRPr="00EA7A40">
        <w:rPr>
          <w:sz w:val="28"/>
          <w:szCs w:val="28"/>
        </w:rPr>
        <w:t>. Если заказ просматривает администратор, под деталями заказа также выводится информация о фактическом расход</w:t>
      </w:r>
      <w:r w:rsidR="00FB7E85">
        <w:rPr>
          <w:sz w:val="28"/>
          <w:szCs w:val="28"/>
        </w:rPr>
        <w:t xml:space="preserve">е материалов по каждой позиции. </w:t>
      </w:r>
      <w:r w:rsidR="0073344B" w:rsidRPr="00EA7A40">
        <w:rPr>
          <w:sz w:val="28"/>
          <w:szCs w:val="28"/>
        </w:rPr>
        <w:t xml:space="preserve">Страница «Мои расчёты» </w:t>
      </w:r>
      <w:r w:rsidR="00EA7B7C">
        <w:rPr>
          <w:sz w:val="28"/>
          <w:szCs w:val="28"/>
        </w:rPr>
        <w:t xml:space="preserve">приведена на рисунке </w:t>
      </w:r>
      <w:r w:rsidR="00FB7E85">
        <w:rPr>
          <w:sz w:val="28"/>
          <w:szCs w:val="28"/>
        </w:rPr>
        <w:t xml:space="preserve">16 </w:t>
      </w:r>
      <w:r w:rsidR="00FB7E85">
        <w:rPr>
          <w:sz w:val="28"/>
          <w:szCs w:val="28"/>
        </w:rPr>
        <w:t xml:space="preserve">(от лица администратора), </w:t>
      </w:r>
      <w:r w:rsidR="00FB7E85">
        <w:rPr>
          <w:sz w:val="28"/>
          <w:szCs w:val="28"/>
        </w:rPr>
        <w:t>а от лица клиента</w:t>
      </w:r>
      <w:r w:rsidR="0073344B">
        <w:rPr>
          <w:sz w:val="28"/>
          <w:szCs w:val="28"/>
        </w:rPr>
        <w:t xml:space="preserve"> приведена на рисунке </w:t>
      </w:r>
      <w:r w:rsidR="00FB7E85">
        <w:rPr>
          <w:sz w:val="28"/>
          <w:szCs w:val="28"/>
        </w:rPr>
        <w:t>17</w:t>
      </w:r>
      <w:r w:rsidR="0073344B">
        <w:rPr>
          <w:sz w:val="28"/>
          <w:szCs w:val="28"/>
        </w:rPr>
        <w:t>.</w:t>
      </w:r>
    </w:p>
    <w:p w:rsidR="00EA7A40" w:rsidRDefault="0073344B" w:rsidP="00FB7E85">
      <w:pPr>
        <w:spacing w:after="63" w:line="360" w:lineRule="auto"/>
        <w:ind w:left="-15" w:firstLine="698"/>
        <w:jc w:val="both"/>
        <w:rPr>
          <w:sz w:val="28"/>
          <w:szCs w:val="28"/>
        </w:rPr>
      </w:pPr>
      <w:r w:rsidRPr="0073344B">
        <w:rPr>
          <w:noProof/>
          <w:sz w:val="28"/>
          <w:szCs w:val="28"/>
          <w:lang w:eastAsia="ru-RU"/>
        </w:rPr>
        <w:drawing>
          <wp:inline distT="0" distB="0" distL="0" distR="0">
            <wp:extent cx="6213475" cy="48831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7A40" w:rsidRPr="00EA7A40">
        <w:rPr>
          <w:sz w:val="28"/>
          <w:szCs w:val="28"/>
        </w:rPr>
        <w:t xml:space="preserve">Рисунок </w:t>
      </w:r>
      <w:r w:rsidR="00FB7E85">
        <w:rPr>
          <w:sz w:val="28"/>
          <w:szCs w:val="28"/>
        </w:rPr>
        <w:t>16</w:t>
      </w:r>
      <w:r w:rsidR="00EA7A40" w:rsidRPr="00EA7A40">
        <w:rPr>
          <w:sz w:val="28"/>
          <w:szCs w:val="28"/>
        </w:rPr>
        <w:t xml:space="preserve"> – Страница «Мои расчёт</w:t>
      </w:r>
      <w:r w:rsidR="00EA7B7C">
        <w:rPr>
          <w:sz w:val="28"/>
          <w:szCs w:val="28"/>
        </w:rPr>
        <w:t>ы»</w:t>
      </w:r>
      <w:r>
        <w:rPr>
          <w:sz w:val="28"/>
          <w:szCs w:val="28"/>
        </w:rPr>
        <w:t xml:space="preserve"> от лица Администратора</w:t>
      </w:r>
    </w:p>
    <w:p w:rsidR="0073344B" w:rsidRDefault="0073344B" w:rsidP="00FB7E85">
      <w:pPr>
        <w:spacing w:after="63" w:line="360" w:lineRule="auto"/>
        <w:ind w:left="-15" w:firstLine="698"/>
        <w:jc w:val="center"/>
        <w:rPr>
          <w:sz w:val="28"/>
          <w:szCs w:val="28"/>
        </w:rPr>
      </w:pPr>
      <w:r w:rsidRPr="0073344B">
        <w:rPr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487142400" behindDoc="0" locked="0" layoutInCell="1" allowOverlap="1" wp14:anchorId="438B6DE0" wp14:editId="5702F587">
            <wp:simplePos x="1425039" y="665018"/>
            <wp:positionH relativeFrom="margin">
              <wp:align>center</wp:align>
            </wp:positionH>
            <wp:positionV relativeFrom="margin">
              <wp:align>top</wp:align>
            </wp:positionV>
            <wp:extent cx="6213475" cy="4900295"/>
            <wp:effectExtent l="0" t="0" r="0" b="0"/>
            <wp:wrapSquare wrapText="bothSides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900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A7A40">
        <w:rPr>
          <w:sz w:val="28"/>
          <w:szCs w:val="28"/>
        </w:rPr>
        <w:t xml:space="preserve">Рисунок </w:t>
      </w:r>
      <w:r w:rsidR="00FB7E85">
        <w:rPr>
          <w:sz w:val="28"/>
          <w:szCs w:val="28"/>
        </w:rPr>
        <w:t>17</w:t>
      </w:r>
      <w:r w:rsidRPr="00EA7A40">
        <w:rPr>
          <w:sz w:val="28"/>
          <w:szCs w:val="28"/>
        </w:rPr>
        <w:t xml:space="preserve"> – Страница «Мои расчёт</w:t>
      </w:r>
      <w:r>
        <w:rPr>
          <w:sz w:val="28"/>
          <w:szCs w:val="28"/>
        </w:rPr>
        <w:t>ы»</w:t>
      </w:r>
    </w:p>
    <w:p w:rsidR="002134CA" w:rsidRPr="003D649F" w:rsidRDefault="002134CA" w:rsidP="00FB7E85">
      <w:pPr>
        <w:spacing w:line="360" w:lineRule="auto"/>
        <w:ind w:left="-15" w:firstLine="698"/>
        <w:rPr>
          <w:sz w:val="28"/>
          <w:szCs w:val="28"/>
        </w:rPr>
      </w:pPr>
      <w:r w:rsidRPr="003D649F">
        <w:rPr>
          <w:sz w:val="28"/>
          <w:szCs w:val="28"/>
        </w:rPr>
        <w:t xml:space="preserve">Мобильная версия: адаптированы все блоки в соответствии с мобильными устройствами. Мобильная версия </w:t>
      </w:r>
      <w:r>
        <w:rPr>
          <w:sz w:val="28"/>
          <w:szCs w:val="28"/>
        </w:rPr>
        <w:t>С</w:t>
      </w:r>
      <w:r w:rsidRPr="003D649F">
        <w:rPr>
          <w:sz w:val="28"/>
          <w:szCs w:val="28"/>
        </w:rPr>
        <w:t xml:space="preserve">траницы </w:t>
      </w:r>
      <w:r w:rsidRPr="00EA7A40">
        <w:rPr>
          <w:sz w:val="28"/>
          <w:szCs w:val="28"/>
        </w:rPr>
        <w:t>«Форма расчёта</w:t>
      </w:r>
      <w:r>
        <w:rPr>
          <w:sz w:val="28"/>
          <w:szCs w:val="28"/>
        </w:rPr>
        <w:t>»</w:t>
      </w:r>
      <w:r w:rsidRPr="00EA7A40">
        <w:rPr>
          <w:sz w:val="28"/>
          <w:szCs w:val="28"/>
        </w:rPr>
        <w:t xml:space="preserve"> </w:t>
      </w:r>
      <w:r w:rsidRPr="003D649F">
        <w:rPr>
          <w:sz w:val="28"/>
          <w:szCs w:val="28"/>
        </w:rPr>
        <w:t>представлена на рисунке 1</w:t>
      </w:r>
      <w:r w:rsidR="00FB7E85">
        <w:rPr>
          <w:sz w:val="28"/>
          <w:szCs w:val="28"/>
        </w:rPr>
        <w:t xml:space="preserve">8 (от лица администратора), а на странице 19 от лица клиента. </w:t>
      </w:r>
    </w:p>
    <w:p w:rsidR="002134CA" w:rsidRPr="003D649F" w:rsidRDefault="002134CA" w:rsidP="00FB7E85">
      <w:pPr>
        <w:spacing w:after="71" w:line="360" w:lineRule="auto"/>
        <w:ind w:left="57"/>
        <w:jc w:val="center"/>
        <w:rPr>
          <w:sz w:val="28"/>
          <w:szCs w:val="28"/>
        </w:rPr>
      </w:pPr>
      <w:r w:rsidRPr="002134CA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082CA6B2" wp14:editId="28D64193">
            <wp:extent cx="3953427" cy="7992590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799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5931">
        <w:rPr>
          <w:noProof/>
          <w:sz w:val="28"/>
          <w:szCs w:val="28"/>
          <w:lang w:eastAsia="ru-RU"/>
        </w:rPr>
        <w:t xml:space="preserve">  </w:t>
      </w:r>
    </w:p>
    <w:p w:rsidR="002134CA" w:rsidRDefault="002134CA" w:rsidP="00FB7E85">
      <w:pPr>
        <w:spacing w:after="63" w:line="360" w:lineRule="auto"/>
        <w:ind w:left="-15" w:firstLine="698"/>
        <w:jc w:val="center"/>
        <w:rPr>
          <w:sz w:val="28"/>
          <w:szCs w:val="28"/>
        </w:rPr>
      </w:pPr>
      <w:r w:rsidRPr="003D649F">
        <w:rPr>
          <w:sz w:val="28"/>
          <w:szCs w:val="28"/>
        </w:rPr>
        <w:t>Рисунок 1</w:t>
      </w:r>
      <w:r w:rsidR="00FB7E85">
        <w:rPr>
          <w:sz w:val="28"/>
          <w:szCs w:val="28"/>
        </w:rPr>
        <w:t>8</w:t>
      </w:r>
      <w:r w:rsidRPr="003D649F">
        <w:rPr>
          <w:sz w:val="28"/>
          <w:szCs w:val="28"/>
        </w:rPr>
        <w:t xml:space="preserve"> – Мобильная версия </w:t>
      </w:r>
      <w:r>
        <w:rPr>
          <w:sz w:val="28"/>
          <w:szCs w:val="28"/>
        </w:rPr>
        <w:t>С</w:t>
      </w:r>
      <w:r w:rsidRPr="003D649F">
        <w:rPr>
          <w:sz w:val="28"/>
          <w:szCs w:val="28"/>
        </w:rPr>
        <w:t xml:space="preserve">траницы </w:t>
      </w:r>
      <w:r w:rsidRPr="00EA7A40">
        <w:rPr>
          <w:sz w:val="28"/>
          <w:szCs w:val="28"/>
        </w:rPr>
        <w:t>«Форма расчёта</w:t>
      </w:r>
      <w:r>
        <w:rPr>
          <w:sz w:val="28"/>
          <w:szCs w:val="28"/>
        </w:rPr>
        <w:t>»</w:t>
      </w:r>
      <w:r w:rsidRPr="00EA7A40">
        <w:rPr>
          <w:sz w:val="28"/>
          <w:szCs w:val="28"/>
        </w:rPr>
        <w:t xml:space="preserve"> </w:t>
      </w:r>
      <w:r>
        <w:rPr>
          <w:sz w:val="28"/>
          <w:szCs w:val="28"/>
        </w:rPr>
        <w:t>от лица Администратора</w:t>
      </w:r>
    </w:p>
    <w:p w:rsidR="002134CA" w:rsidRPr="003D649F" w:rsidRDefault="002134CA" w:rsidP="00FB7E85">
      <w:pPr>
        <w:spacing w:after="71" w:line="360" w:lineRule="auto"/>
        <w:ind w:left="57"/>
        <w:jc w:val="center"/>
        <w:rPr>
          <w:sz w:val="28"/>
          <w:szCs w:val="28"/>
        </w:rPr>
      </w:pPr>
      <w:r w:rsidRPr="002134CA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1B57FECB" wp14:editId="5E839367">
            <wp:extent cx="3943900" cy="7973538"/>
            <wp:effectExtent l="0" t="0" r="0" b="889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797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5931">
        <w:rPr>
          <w:noProof/>
          <w:sz w:val="28"/>
          <w:szCs w:val="28"/>
          <w:lang w:eastAsia="ru-RU"/>
        </w:rPr>
        <w:t xml:space="preserve">  </w:t>
      </w:r>
    </w:p>
    <w:p w:rsidR="002134CA" w:rsidRPr="00EA7A40" w:rsidRDefault="002134CA" w:rsidP="00FB7E85">
      <w:pPr>
        <w:spacing w:after="63" w:line="360" w:lineRule="auto"/>
        <w:ind w:left="-15" w:firstLine="698"/>
        <w:jc w:val="center"/>
        <w:rPr>
          <w:sz w:val="28"/>
          <w:szCs w:val="28"/>
        </w:rPr>
      </w:pPr>
      <w:r w:rsidRPr="003D649F">
        <w:rPr>
          <w:sz w:val="28"/>
          <w:szCs w:val="28"/>
        </w:rPr>
        <w:t>Рисунок 1</w:t>
      </w:r>
      <w:r w:rsidR="00FB7E85">
        <w:rPr>
          <w:sz w:val="28"/>
          <w:szCs w:val="28"/>
        </w:rPr>
        <w:t>9</w:t>
      </w:r>
      <w:r w:rsidRPr="003D649F">
        <w:rPr>
          <w:sz w:val="28"/>
          <w:szCs w:val="28"/>
        </w:rPr>
        <w:t xml:space="preserve"> – Мобильная версия </w:t>
      </w:r>
      <w:r>
        <w:rPr>
          <w:sz w:val="28"/>
          <w:szCs w:val="28"/>
        </w:rPr>
        <w:t>С</w:t>
      </w:r>
      <w:r w:rsidRPr="003D649F">
        <w:rPr>
          <w:sz w:val="28"/>
          <w:szCs w:val="28"/>
        </w:rPr>
        <w:t xml:space="preserve">траницы </w:t>
      </w:r>
      <w:r w:rsidRPr="00EA7A40">
        <w:rPr>
          <w:sz w:val="28"/>
          <w:szCs w:val="28"/>
        </w:rPr>
        <w:t>«Форма расчёта</w:t>
      </w:r>
      <w:r>
        <w:rPr>
          <w:sz w:val="28"/>
          <w:szCs w:val="28"/>
        </w:rPr>
        <w:t>»</w:t>
      </w:r>
      <w:r w:rsidRPr="00EA7A40">
        <w:rPr>
          <w:sz w:val="28"/>
          <w:szCs w:val="28"/>
        </w:rPr>
        <w:t xml:space="preserve"> </w:t>
      </w:r>
    </w:p>
    <w:p w:rsidR="00214C10" w:rsidRDefault="00EA7A40" w:rsidP="00FB7E85">
      <w:pPr>
        <w:spacing w:after="63" w:line="360" w:lineRule="auto"/>
        <w:ind w:left="-15" w:firstLine="698"/>
        <w:jc w:val="both"/>
        <w:rPr>
          <w:sz w:val="28"/>
          <w:szCs w:val="28"/>
        </w:rPr>
      </w:pPr>
      <w:r w:rsidRPr="00EA7A40">
        <w:rPr>
          <w:sz w:val="28"/>
          <w:szCs w:val="28"/>
        </w:rPr>
        <w:t xml:space="preserve">Для администратора реализована отдельная страница, доступ к которой ограничен проверкой роли </w:t>
      </w:r>
      <w:r w:rsidR="00EA7B7C">
        <w:rPr>
          <w:sz w:val="28"/>
          <w:szCs w:val="28"/>
        </w:rPr>
        <w:t>при входе в аккаунт</w:t>
      </w:r>
      <w:r w:rsidRPr="00EA7A40">
        <w:rPr>
          <w:sz w:val="28"/>
          <w:szCs w:val="28"/>
        </w:rPr>
        <w:t xml:space="preserve">. На ней отображается общая </w:t>
      </w:r>
      <w:r w:rsidRPr="00EA7A40">
        <w:rPr>
          <w:sz w:val="28"/>
          <w:szCs w:val="28"/>
        </w:rPr>
        <w:lastRenderedPageBreak/>
        <w:t>таблица всех заказов, созданных разными пользователями. Для каждого заказа можно изменить статус через выпадающий список («новый», «подтвержден», «выполнен», «отменен») и кнопку обновления. Вид административн</w:t>
      </w:r>
      <w:r w:rsidR="0073344B">
        <w:rPr>
          <w:sz w:val="28"/>
          <w:szCs w:val="28"/>
        </w:rPr>
        <w:t>ой панели</w:t>
      </w:r>
      <w:r w:rsidR="00AD08CD">
        <w:rPr>
          <w:sz w:val="28"/>
          <w:szCs w:val="28"/>
        </w:rPr>
        <w:t xml:space="preserve"> </w:t>
      </w:r>
      <w:r w:rsidR="00AD08CD" w:rsidRPr="00FB7E85">
        <w:rPr>
          <w:sz w:val="28"/>
          <w:szCs w:val="28"/>
        </w:rPr>
        <w:t>[13]</w:t>
      </w:r>
      <w:r w:rsidR="0073344B">
        <w:rPr>
          <w:sz w:val="28"/>
          <w:szCs w:val="28"/>
        </w:rPr>
        <w:t xml:space="preserve"> показан на рисунке </w:t>
      </w:r>
      <w:r w:rsidR="00FB7E85">
        <w:rPr>
          <w:sz w:val="28"/>
          <w:szCs w:val="28"/>
        </w:rPr>
        <w:t>20</w:t>
      </w:r>
      <w:r w:rsidR="0073344B">
        <w:rPr>
          <w:sz w:val="28"/>
          <w:szCs w:val="28"/>
        </w:rPr>
        <w:t>.</w:t>
      </w:r>
    </w:p>
    <w:p w:rsidR="00214C10" w:rsidRDefault="00214C10" w:rsidP="00FB7E85">
      <w:pPr>
        <w:spacing w:after="63" w:line="360" w:lineRule="auto"/>
        <w:ind w:left="-15" w:firstLine="698"/>
        <w:jc w:val="center"/>
        <w:rPr>
          <w:sz w:val="28"/>
          <w:szCs w:val="28"/>
        </w:rPr>
      </w:pPr>
    </w:p>
    <w:p w:rsidR="00EA7A40" w:rsidRDefault="00214C10" w:rsidP="00FB7E85">
      <w:pPr>
        <w:spacing w:after="63" w:line="360" w:lineRule="auto"/>
        <w:ind w:left="-15" w:firstLine="698"/>
        <w:jc w:val="center"/>
        <w:rPr>
          <w:sz w:val="28"/>
          <w:szCs w:val="28"/>
        </w:rPr>
      </w:pPr>
      <w:r w:rsidRPr="0073344B">
        <w:rPr>
          <w:noProof/>
          <w:sz w:val="28"/>
          <w:szCs w:val="28"/>
          <w:lang w:eastAsia="ru-RU"/>
        </w:rPr>
        <w:drawing>
          <wp:inline distT="0" distB="0" distL="0" distR="0" wp14:anchorId="5BE1D236" wp14:editId="014A4859">
            <wp:extent cx="6213475" cy="478726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7A40" w:rsidRPr="00EA7A40">
        <w:rPr>
          <w:sz w:val="28"/>
          <w:szCs w:val="28"/>
        </w:rPr>
        <w:t xml:space="preserve">Рисунок </w:t>
      </w:r>
      <w:r w:rsidR="00FB7E85">
        <w:rPr>
          <w:sz w:val="28"/>
          <w:szCs w:val="28"/>
        </w:rPr>
        <w:t>20</w:t>
      </w:r>
      <w:r w:rsidR="00EA7A40" w:rsidRPr="00EA7A40">
        <w:rPr>
          <w:sz w:val="28"/>
          <w:szCs w:val="28"/>
        </w:rPr>
        <w:t xml:space="preserve"> – Панель управле</w:t>
      </w:r>
      <w:r w:rsidR="0073344B">
        <w:rPr>
          <w:sz w:val="28"/>
          <w:szCs w:val="28"/>
        </w:rPr>
        <w:t>ния заказами для администратора</w:t>
      </w:r>
    </w:p>
    <w:p w:rsidR="002134CA" w:rsidRPr="003D649F" w:rsidRDefault="002134CA" w:rsidP="00FB7E85">
      <w:pPr>
        <w:spacing w:line="360" w:lineRule="auto"/>
        <w:ind w:left="-15" w:firstLine="698"/>
        <w:rPr>
          <w:sz w:val="28"/>
          <w:szCs w:val="28"/>
        </w:rPr>
      </w:pPr>
      <w:r w:rsidRPr="003D649F">
        <w:rPr>
          <w:sz w:val="28"/>
          <w:szCs w:val="28"/>
        </w:rPr>
        <w:t xml:space="preserve">Мобильная версия: адаптированы все блоки в соответствии с мобильными устройствами. Мобильная версия </w:t>
      </w:r>
      <w:r>
        <w:rPr>
          <w:sz w:val="28"/>
          <w:szCs w:val="28"/>
        </w:rPr>
        <w:t>С</w:t>
      </w:r>
      <w:r w:rsidRPr="003D649F">
        <w:rPr>
          <w:sz w:val="28"/>
          <w:szCs w:val="28"/>
        </w:rPr>
        <w:t xml:space="preserve">траницы </w:t>
      </w:r>
      <w:r w:rsidR="00AD08CD">
        <w:rPr>
          <w:sz w:val="28"/>
          <w:szCs w:val="28"/>
        </w:rPr>
        <w:t>п</w:t>
      </w:r>
      <w:r w:rsidRPr="00EA7A40">
        <w:rPr>
          <w:sz w:val="28"/>
          <w:szCs w:val="28"/>
        </w:rPr>
        <w:t>анель управле</w:t>
      </w:r>
      <w:r>
        <w:rPr>
          <w:sz w:val="28"/>
          <w:szCs w:val="28"/>
        </w:rPr>
        <w:t>ния заказами для администратора</w:t>
      </w:r>
      <w:r w:rsidRPr="00EA7A40">
        <w:rPr>
          <w:sz w:val="28"/>
          <w:szCs w:val="28"/>
        </w:rPr>
        <w:t xml:space="preserve"> </w:t>
      </w:r>
      <w:r w:rsidRPr="003D649F">
        <w:rPr>
          <w:sz w:val="28"/>
          <w:szCs w:val="28"/>
        </w:rPr>
        <w:t xml:space="preserve">представлена на рисунке </w:t>
      </w:r>
      <w:r w:rsidR="00FB7E85">
        <w:rPr>
          <w:sz w:val="28"/>
          <w:szCs w:val="28"/>
        </w:rPr>
        <w:t>21</w:t>
      </w:r>
      <w:r w:rsidRPr="003D649F">
        <w:rPr>
          <w:sz w:val="28"/>
          <w:szCs w:val="28"/>
        </w:rPr>
        <w:t>.</w:t>
      </w:r>
    </w:p>
    <w:p w:rsidR="002134CA" w:rsidRPr="003D649F" w:rsidRDefault="002134CA" w:rsidP="00FB7E85">
      <w:pPr>
        <w:spacing w:after="71" w:line="360" w:lineRule="auto"/>
        <w:ind w:left="57"/>
        <w:jc w:val="center"/>
        <w:rPr>
          <w:sz w:val="28"/>
          <w:szCs w:val="28"/>
        </w:rPr>
      </w:pPr>
      <w:r w:rsidRPr="002134CA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6132ABC3" wp14:editId="092106BA">
            <wp:extent cx="3896269" cy="7925906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79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5931">
        <w:rPr>
          <w:noProof/>
          <w:sz w:val="28"/>
          <w:szCs w:val="28"/>
          <w:lang w:eastAsia="ru-RU"/>
        </w:rPr>
        <w:t xml:space="preserve">  </w:t>
      </w:r>
    </w:p>
    <w:p w:rsidR="002134CA" w:rsidRDefault="002134CA" w:rsidP="00FB7E85">
      <w:pPr>
        <w:spacing w:after="63" w:line="360" w:lineRule="auto"/>
        <w:ind w:left="-15" w:firstLine="698"/>
        <w:jc w:val="center"/>
        <w:rPr>
          <w:sz w:val="28"/>
          <w:szCs w:val="28"/>
        </w:rPr>
      </w:pPr>
      <w:r w:rsidRPr="003D649F">
        <w:rPr>
          <w:sz w:val="28"/>
          <w:szCs w:val="28"/>
        </w:rPr>
        <w:t xml:space="preserve">Рисунок </w:t>
      </w:r>
      <w:proofErr w:type="gramStart"/>
      <w:r w:rsidR="00FB7E85">
        <w:rPr>
          <w:sz w:val="28"/>
          <w:szCs w:val="28"/>
        </w:rPr>
        <w:t xml:space="preserve">21 </w:t>
      </w:r>
      <w:r w:rsidRPr="003D649F">
        <w:rPr>
          <w:sz w:val="28"/>
          <w:szCs w:val="28"/>
        </w:rPr>
        <w:t xml:space="preserve"> –</w:t>
      </w:r>
      <w:proofErr w:type="gramEnd"/>
      <w:r w:rsidRPr="003D649F">
        <w:rPr>
          <w:sz w:val="28"/>
          <w:szCs w:val="28"/>
        </w:rPr>
        <w:t xml:space="preserve"> Мобильная версия </w:t>
      </w:r>
      <w:r>
        <w:rPr>
          <w:sz w:val="28"/>
          <w:szCs w:val="28"/>
        </w:rPr>
        <w:t>С</w:t>
      </w:r>
      <w:r w:rsidRPr="003D649F">
        <w:rPr>
          <w:sz w:val="28"/>
          <w:szCs w:val="28"/>
        </w:rPr>
        <w:t xml:space="preserve">траницы </w:t>
      </w:r>
      <w:r w:rsidR="00AD08CD">
        <w:rPr>
          <w:sz w:val="28"/>
          <w:szCs w:val="28"/>
        </w:rPr>
        <w:t>п</w:t>
      </w:r>
      <w:r w:rsidRPr="00EA7A40">
        <w:rPr>
          <w:sz w:val="28"/>
          <w:szCs w:val="28"/>
        </w:rPr>
        <w:t>анель управле</w:t>
      </w:r>
      <w:r>
        <w:rPr>
          <w:sz w:val="28"/>
          <w:szCs w:val="28"/>
        </w:rPr>
        <w:t>ния заказами для администратора</w:t>
      </w:r>
      <w:r w:rsidRPr="00EA7A40">
        <w:rPr>
          <w:sz w:val="28"/>
          <w:szCs w:val="28"/>
        </w:rPr>
        <w:t xml:space="preserve"> </w:t>
      </w:r>
    </w:p>
    <w:p w:rsidR="003D649F" w:rsidRPr="003D649F" w:rsidRDefault="00EA7A40" w:rsidP="00FB7E85">
      <w:pPr>
        <w:spacing w:after="63" w:line="360" w:lineRule="auto"/>
        <w:ind w:left="-15" w:firstLine="698"/>
        <w:jc w:val="both"/>
        <w:rPr>
          <w:sz w:val="28"/>
          <w:szCs w:val="28"/>
        </w:rPr>
      </w:pPr>
      <w:r w:rsidRPr="00EA7A40">
        <w:rPr>
          <w:sz w:val="28"/>
          <w:szCs w:val="28"/>
        </w:rPr>
        <w:t xml:space="preserve">В процессе разработки сайта созданы все </w:t>
      </w:r>
      <w:r w:rsidR="0073344B">
        <w:rPr>
          <w:sz w:val="28"/>
          <w:szCs w:val="28"/>
        </w:rPr>
        <w:t>необходимые</w:t>
      </w:r>
      <w:r w:rsidRPr="00EA7A40">
        <w:rPr>
          <w:sz w:val="28"/>
          <w:szCs w:val="28"/>
        </w:rPr>
        <w:t xml:space="preserve"> страницы, реализована двухуровневая система доступа</w:t>
      </w:r>
      <w:r w:rsidR="0073344B">
        <w:rPr>
          <w:sz w:val="28"/>
          <w:szCs w:val="28"/>
        </w:rPr>
        <w:t>.</w:t>
      </w:r>
      <w:r w:rsidRPr="00EA7A40">
        <w:rPr>
          <w:sz w:val="28"/>
          <w:szCs w:val="28"/>
        </w:rPr>
        <w:t xml:space="preserve"> </w:t>
      </w:r>
      <w:r w:rsidR="0073344B" w:rsidRPr="003D649F">
        <w:rPr>
          <w:sz w:val="28"/>
          <w:szCs w:val="28"/>
        </w:rPr>
        <w:t xml:space="preserve">Все элементы сайта выполнены в </w:t>
      </w:r>
      <w:r w:rsidR="0073344B" w:rsidRPr="003D649F">
        <w:rPr>
          <w:sz w:val="28"/>
          <w:szCs w:val="28"/>
        </w:rPr>
        <w:lastRenderedPageBreak/>
        <w:t>едином, минималистичном</w:t>
      </w:r>
      <w:r w:rsidR="00AD08CD">
        <w:rPr>
          <w:sz w:val="28"/>
          <w:szCs w:val="28"/>
        </w:rPr>
        <w:t xml:space="preserve"> </w:t>
      </w:r>
      <w:r w:rsidR="00AD08CD" w:rsidRPr="00AD08CD">
        <w:rPr>
          <w:sz w:val="28"/>
          <w:szCs w:val="28"/>
        </w:rPr>
        <w:t>[14]</w:t>
      </w:r>
      <w:r w:rsidR="0073344B" w:rsidRPr="003D649F">
        <w:rPr>
          <w:sz w:val="28"/>
          <w:szCs w:val="28"/>
        </w:rPr>
        <w:t xml:space="preserve"> и профессиональном стиле</w:t>
      </w:r>
      <w:r w:rsidR="0073344B">
        <w:rPr>
          <w:sz w:val="28"/>
          <w:szCs w:val="28"/>
        </w:rPr>
        <w:t xml:space="preserve">, </w:t>
      </w:r>
      <w:r w:rsidRPr="00EA7A40">
        <w:rPr>
          <w:sz w:val="28"/>
          <w:szCs w:val="28"/>
        </w:rPr>
        <w:t>а также разработан алгоритм автоматического расчёта стоимости</w:t>
      </w:r>
      <w:r w:rsidR="00AD08CD" w:rsidRPr="00AD08CD">
        <w:rPr>
          <w:sz w:val="28"/>
          <w:szCs w:val="28"/>
        </w:rPr>
        <w:t xml:space="preserve"> [15]</w:t>
      </w:r>
      <w:r w:rsidR="003D649F" w:rsidRPr="003D649F">
        <w:rPr>
          <w:sz w:val="28"/>
          <w:szCs w:val="28"/>
        </w:rPr>
        <w:t xml:space="preserve">. </w:t>
      </w:r>
    </w:p>
    <w:p w:rsidR="003D649F" w:rsidRPr="003D649F" w:rsidRDefault="003D649F" w:rsidP="00FB7E85">
      <w:pPr>
        <w:pStyle w:val="1"/>
        <w:spacing w:after="133" w:line="360" w:lineRule="auto"/>
        <w:ind w:left="0" w:right="5"/>
        <w:jc w:val="center"/>
      </w:pPr>
    </w:p>
    <w:p w:rsidR="003D649F" w:rsidRPr="003D649F" w:rsidRDefault="003D649F" w:rsidP="00FB7E85">
      <w:pPr>
        <w:pStyle w:val="1"/>
        <w:pageBreakBefore/>
        <w:spacing w:after="133" w:line="360" w:lineRule="auto"/>
        <w:ind w:left="0" w:right="5"/>
        <w:jc w:val="center"/>
      </w:pPr>
      <w:bookmarkStart w:id="26" w:name="__RefHeading___Toc11501"/>
      <w:bookmarkStart w:id="27" w:name="_Toc224408277"/>
      <w:bookmarkEnd w:id="26"/>
      <w:r w:rsidRPr="003D649F">
        <w:lastRenderedPageBreak/>
        <w:t>ЗАКЛЮЧЕНИЕ</w:t>
      </w:r>
      <w:bookmarkEnd w:id="27"/>
      <w:r w:rsidRPr="003D649F">
        <w:t xml:space="preserve"> </w:t>
      </w:r>
    </w:p>
    <w:p w:rsidR="003D649F" w:rsidRPr="003D649F" w:rsidRDefault="00214C10" w:rsidP="00FB7E85">
      <w:pPr>
        <w:spacing w:line="360" w:lineRule="auto"/>
        <w:ind w:left="-15" w:firstLine="698"/>
        <w:jc w:val="both"/>
        <w:rPr>
          <w:sz w:val="28"/>
          <w:szCs w:val="28"/>
        </w:rPr>
      </w:pPr>
      <w:r w:rsidRPr="00214C10">
        <w:rPr>
          <w:sz w:val="28"/>
          <w:szCs w:val="28"/>
        </w:rPr>
        <w:t>В процессе выполнения практической работы была разработана веб-система для автоматизации расчёта заказов на печать, предназначенная для внутреннего использования компанией «</w:t>
      </w:r>
      <w:proofErr w:type="spellStart"/>
      <w:r w:rsidRPr="00214C10">
        <w:rPr>
          <w:sz w:val="28"/>
          <w:szCs w:val="28"/>
        </w:rPr>
        <w:t>Print</w:t>
      </w:r>
      <w:proofErr w:type="spellEnd"/>
      <w:r w:rsidRPr="00214C10">
        <w:rPr>
          <w:sz w:val="28"/>
          <w:szCs w:val="28"/>
        </w:rPr>
        <w:t>-F».</w:t>
      </w:r>
      <w:r w:rsidR="003D649F" w:rsidRPr="003D649F">
        <w:rPr>
          <w:sz w:val="28"/>
          <w:szCs w:val="28"/>
        </w:rPr>
        <w:t xml:space="preserve"> Разработка охватила полный цикл </w:t>
      </w:r>
      <w:r w:rsidR="002134CA">
        <w:rPr>
          <w:sz w:val="28"/>
          <w:szCs w:val="28"/>
        </w:rPr>
        <w:t>-</w:t>
      </w:r>
      <w:r w:rsidR="003D649F" w:rsidRPr="003D649F">
        <w:rPr>
          <w:sz w:val="28"/>
          <w:szCs w:val="28"/>
        </w:rPr>
        <w:t xml:space="preserve"> от анализа требований и проектирования структуры</w:t>
      </w:r>
      <w:r w:rsidR="00AD08CD">
        <w:rPr>
          <w:sz w:val="28"/>
          <w:szCs w:val="28"/>
        </w:rPr>
        <w:t xml:space="preserve"> </w:t>
      </w:r>
      <w:r w:rsidR="00AD08CD" w:rsidRPr="00AD08CD">
        <w:rPr>
          <w:sz w:val="28"/>
          <w:szCs w:val="28"/>
        </w:rPr>
        <w:t>[16]</w:t>
      </w:r>
      <w:r w:rsidR="003D649F" w:rsidRPr="003D649F">
        <w:rPr>
          <w:sz w:val="28"/>
          <w:szCs w:val="28"/>
        </w:rPr>
        <w:t xml:space="preserve"> до непосредственной верстки готового продукта, что позволило применить теоретические знания на практике.</w:t>
      </w:r>
    </w:p>
    <w:p w:rsidR="00214C10" w:rsidRPr="00214C10" w:rsidRDefault="00214C10" w:rsidP="00FB7E85">
      <w:pPr>
        <w:spacing w:line="360" w:lineRule="auto"/>
        <w:ind w:left="-15" w:firstLine="698"/>
        <w:jc w:val="both"/>
        <w:rPr>
          <w:sz w:val="28"/>
          <w:szCs w:val="28"/>
        </w:rPr>
      </w:pPr>
      <w:r w:rsidRPr="00214C10">
        <w:rPr>
          <w:sz w:val="28"/>
          <w:szCs w:val="28"/>
        </w:rPr>
        <w:t xml:space="preserve">На первом этапе была спроектирована реляционная база данных, включающая справочники форматов, типов печати и расходных материалов, а также таблицы для хранения заказов, их позиций и </w:t>
      </w:r>
      <w:r w:rsidR="00785931">
        <w:rPr>
          <w:sz w:val="28"/>
          <w:szCs w:val="28"/>
        </w:rPr>
        <w:t>расхода материалов.</w:t>
      </w:r>
    </w:p>
    <w:p w:rsidR="00214C10" w:rsidRPr="00214C10" w:rsidRDefault="00214C10" w:rsidP="00FB7E85">
      <w:pPr>
        <w:spacing w:line="360" w:lineRule="auto"/>
        <w:ind w:left="-15" w:firstLine="698"/>
        <w:jc w:val="both"/>
        <w:rPr>
          <w:sz w:val="28"/>
          <w:szCs w:val="28"/>
        </w:rPr>
      </w:pPr>
      <w:r w:rsidRPr="00214C10">
        <w:rPr>
          <w:sz w:val="28"/>
          <w:szCs w:val="28"/>
        </w:rPr>
        <w:t>Программная часть реализована на языке PHP</w:t>
      </w:r>
      <w:r w:rsidR="00AD08CD" w:rsidRPr="00AD08CD">
        <w:rPr>
          <w:sz w:val="28"/>
          <w:szCs w:val="28"/>
        </w:rPr>
        <w:t xml:space="preserve"> [17]</w:t>
      </w:r>
      <w:r w:rsidRPr="00214C10">
        <w:rPr>
          <w:sz w:val="28"/>
          <w:szCs w:val="28"/>
        </w:rPr>
        <w:t>. В процессе разра</w:t>
      </w:r>
      <w:r>
        <w:rPr>
          <w:sz w:val="28"/>
          <w:szCs w:val="28"/>
        </w:rPr>
        <w:t>ботки созданы следующие модули:</w:t>
      </w:r>
    </w:p>
    <w:p w:rsidR="00214C10" w:rsidRPr="00214C10" w:rsidRDefault="00214C10" w:rsidP="00FB7E85">
      <w:pPr>
        <w:pStyle w:val="a4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214C10">
        <w:rPr>
          <w:sz w:val="28"/>
          <w:szCs w:val="28"/>
        </w:rPr>
        <w:t>система регистрации и авторизации</w:t>
      </w:r>
      <w:r w:rsidR="00AD08CD">
        <w:rPr>
          <w:sz w:val="28"/>
          <w:szCs w:val="28"/>
        </w:rPr>
        <w:t xml:space="preserve"> </w:t>
      </w:r>
      <w:r w:rsidR="00AD08CD" w:rsidRPr="00AD08CD">
        <w:rPr>
          <w:sz w:val="28"/>
          <w:szCs w:val="28"/>
        </w:rPr>
        <w:t>[18]</w:t>
      </w:r>
      <w:r w:rsidRPr="00214C10">
        <w:rPr>
          <w:sz w:val="28"/>
          <w:szCs w:val="28"/>
        </w:rPr>
        <w:t xml:space="preserve"> с разграничением прав доступа;</w:t>
      </w:r>
    </w:p>
    <w:p w:rsidR="00214C10" w:rsidRPr="00214C10" w:rsidRDefault="00214C10" w:rsidP="00FB7E85">
      <w:pPr>
        <w:pStyle w:val="a4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214C10">
        <w:rPr>
          <w:sz w:val="28"/>
          <w:szCs w:val="28"/>
        </w:rPr>
        <w:t>форма расчёта с динамическим добавлением позиций (до 10 строк) и управлением полями в зависимости от типа цветности;</w:t>
      </w:r>
    </w:p>
    <w:p w:rsidR="00214C10" w:rsidRPr="00214C10" w:rsidRDefault="00214C10" w:rsidP="00FB7E85">
      <w:pPr>
        <w:pStyle w:val="a4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214C10">
        <w:rPr>
          <w:sz w:val="28"/>
          <w:szCs w:val="28"/>
        </w:rPr>
        <w:t>механизм вычисления расхода материалов по каждой позиции с учётом формата, типа печати, цветности и коэффициентов RGB;</w:t>
      </w:r>
    </w:p>
    <w:p w:rsidR="00214C10" w:rsidRPr="00214C10" w:rsidRDefault="00214C10" w:rsidP="00FB7E85">
      <w:pPr>
        <w:pStyle w:val="a4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214C10">
        <w:rPr>
          <w:sz w:val="28"/>
          <w:szCs w:val="28"/>
        </w:rPr>
        <w:t>модуль проверки остатков на складе и списания материалов при подтверждении заказа;</w:t>
      </w:r>
    </w:p>
    <w:p w:rsidR="00214C10" w:rsidRPr="00214C10" w:rsidRDefault="00214C10" w:rsidP="00FB7E85">
      <w:pPr>
        <w:pStyle w:val="a4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214C10">
        <w:rPr>
          <w:sz w:val="28"/>
          <w:szCs w:val="28"/>
        </w:rPr>
        <w:t>личный кабинет пользователя</w:t>
      </w:r>
      <w:r w:rsidR="00425BF6">
        <w:rPr>
          <w:sz w:val="28"/>
          <w:szCs w:val="28"/>
        </w:rPr>
        <w:t xml:space="preserve"> </w:t>
      </w:r>
      <w:r w:rsidR="00425BF6" w:rsidRPr="00425BF6">
        <w:rPr>
          <w:sz w:val="28"/>
          <w:szCs w:val="28"/>
        </w:rPr>
        <w:t>[19]</w:t>
      </w:r>
      <w:r w:rsidRPr="00214C10">
        <w:rPr>
          <w:sz w:val="28"/>
          <w:szCs w:val="28"/>
        </w:rPr>
        <w:t xml:space="preserve"> с историей его расчётов;</w:t>
      </w:r>
    </w:p>
    <w:p w:rsidR="00214C10" w:rsidRPr="00214C10" w:rsidRDefault="00785931" w:rsidP="00FB7E85">
      <w:pPr>
        <w:pStyle w:val="a4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интерфейс администратора</w:t>
      </w:r>
      <w:r w:rsidR="00214C10" w:rsidRPr="00214C10">
        <w:rPr>
          <w:sz w:val="28"/>
          <w:szCs w:val="28"/>
        </w:rPr>
        <w:t xml:space="preserve"> для управления статусами заказов и просмотра расхода материалов.</w:t>
      </w:r>
    </w:p>
    <w:p w:rsidR="00214C10" w:rsidRPr="00214C10" w:rsidRDefault="00214C10" w:rsidP="00FB7E85">
      <w:pPr>
        <w:spacing w:line="360" w:lineRule="auto"/>
        <w:ind w:left="-15" w:firstLine="698"/>
        <w:jc w:val="both"/>
        <w:rPr>
          <w:sz w:val="28"/>
          <w:szCs w:val="28"/>
        </w:rPr>
      </w:pPr>
      <w:r w:rsidRPr="00214C10">
        <w:rPr>
          <w:sz w:val="28"/>
          <w:szCs w:val="28"/>
        </w:rPr>
        <w:t xml:space="preserve">Интерфейсная часть </w:t>
      </w:r>
      <w:r w:rsidR="00785931">
        <w:rPr>
          <w:sz w:val="28"/>
          <w:szCs w:val="28"/>
        </w:rPr>
        <w:t>написана</w:t>
      </w:r>
      <w:r w:rsidRPr="00214C10">
        <w:rPr>
          <w:sz w:val="28"/>
          <w:szCs w:val="28"/>
        </w:rPr>
        <w:t xml:space="preserve"> с использованием </w:t>
      </w:r>
      <w:proofErr w:type="spellStart"/>
      <w:r w:rsidRPr="00214C10">
        <w:rPr>
          <w:sz w:val="28"/>
          <w:szCs w:val="28"/>
        </w:rPr>
        <w:t>Bootst</w:t>
      </w:r>
      <w:r w:rsidR="00AD08CD">
        <w:rPr>
          <w:sz w:val="28"/>
          <w:szCs w:val="28"/>
        </w:rPr>
        <w:t>rap</w:t>
      </w:r>
      <w:proofErr w:type="spellEnd"/>
      <w:r w:rsidRPr="00214C10">
        <w:rPr>
          <w:sz w:val="28"/>
          <w:szCs w:val="28"/>
        </w:rPr>
        <w:t xml:space="preserve">, что обеспечивает корректное отображение на различных устройствах. В таблицах заказов </w:t>
      </w:r>
      <w:r w:rsidR="00785931">
        <w:rPr>
          <w:sz w:val="28"/>
          <w:szCs w:val="28"/>
        </w:rPr>
        <w:t>есть</w:t>
      </w:r>
      <w:r w:rsidRPr="00214C10">
        <w:rPr>
          <w:sz w:val="28"/>
          <w:szCs w:val="28"/>
        </w:rPr>
        <w:t xml:space="preserve"> возможность раскрытия информации по каждой позиции, включая расход</w:t>
      </w:r>
      <w:r>
        <w:rPr>
          <w:sz w:val="28"/>
          <w:szCs w:val="28"/>
        </w:rPr>
        <w:t xml:space="preserve"> материалов для администратора.</w:t>
      </w:r>
    </w:p>
    <w:p w:rsidR="003D649F" w:rsidRPr="003D649F" w:rsidRDefault="00214C10" w:rsidP="00FB7E85">
      <w:pPr>
        <w:spacing w:line="360" w:lineRule="auto"/>
        <w:ind w:left="-15" w:firstLine="698"/>
        <w:jc w:val="both"/>
        <w:rPr>
          <w:sz w:val="28"/>
          <w:szCs w:val="28"/>
        </w:rPr>
      </w:pPr>
      <w:r w:rsidRPr="00214C10">
        <w:rPr>
          <w:sz w:val="28"/>
          <w:szCs w:val="28"/>
        </w:rPr>
        <w:t>В результате разработано веб-приложение</w:t>
      </w:r>
      <w:r w:rsidR="00425BF6" w:rsidRPr="00425BF6">
        <w:rPr>
          <w:sz w:val="28"/>
          <w:szCs w:val="28"/>
        </w:rPr>
        <w:t xml:space="preserve"> [20]</w:t>
      </w:r>
      <w:r w:rsidRPr="00214C10">
        <w:rPr>
          <w:sz w:val="28"/>
          <w:szCs w:val="28"/>
        </w:rPr>
        <w:t xml:space="preserve">, которое автоматизирует процесс расчёта стоимости печати и учёта материалов. Система позволяет </w:t>
      </w:r>
      <w:r w:rsidRPr="00214C10">
        <w:rPr>
          <w:sz w:val="28"/>
          <w:szCs w:val="28"/>
        </w:rPr>
        <w:lastRenderedPageBreak/>
        <w:t>исключить ошибки ручного подсчёта, ускорить обработку заказов и обеспечить прозрачность расходования</w:t>
      </w:r>
      <w:r w:rsidR="00785931">
        <w:rPr>
          <w:sz w:val="28"/>
          <w:szCs w:val="28"/>
        </w:rPr>
        <w:t xml:space="preserve"> материалов для администратора.</w:t>
      </w:r>
    </w:p>
    <w:p w:rsidR="003D649F" w:rsidRPr="003D649F" w:rsidRDefault="003D649F" w:rsidP="00FB7E85">
      <w:pPr>
        <w:pStyle w:val="1"/>
        <w:pageBreakBefore/>
        <w:spacing w:after="133" w:line="360" w:lineRule="auto"/>
        <w:ind w:left="0" w:right="8"/>
        <w:jc w:val="center"/>
      </w:pPr>
      <w:bookmarkStart w:id="28" w:name="__RefHeading___Toc11502"/>
      <w:bookmarkStart w:id="29" w:name="_Toc224408278"/>
      <w:bookmarkEnd w:id="28"/>
      <w:r w:rsidRPr="003D649F">
        <w:lastRenderedPageBreak/>
        <w:t>СПИСОК ИСПОЛЬЗОВАННЫХ ИСТОЧНИКОВ</w:t>
      </w:r>
      <w:bookmarkEnd w:id="29"/>
      <w:r w:rsidRPr="003D649F">
        <w:t xml:space="preserve"> </w:t>
      </w:r>
    </w:p>
    <w:p w:rsidR="00425BF6" w:rsidRPr="00425BF6" w:rsidRDefault="00425BF6" w:rsidP="00FB7E85">
      <w:pPr>
        <w:widowControl/>
        <w:suppressAutoHyphens/>
        <w:autoSpaceDE/>
        <w:autoSpaceDN/>
        <w:spacing w:after="17" w:line="360" w:lineRule="auto"/>
        <w:jc w:val="both"/>
        <w:rPr>
          <w:sz w:val="28"/>
          <w:szCs w:val="28"/>
        </w:rPr>
      </w:pPr>
    </w:p>
    <w:p w:rsidR="00425BF6" w:rsidRPr="00425BF6" w:rsidRDefault="00425BF6" w:rsidP="00FB7E85">
      <w:pPr>
        <w:widowControl/>
        <w:numPr>
          <w:ilvl w:val="0"/>
          <w:numId w:val="7"/>
        </w:numPr>
        <w:suppressAutoHyphens/>
        <w:autoSpaceDE/>
        <w:autoSpaceDN/>
        <w:spacing w:after="17" w:line="360" w:lineRule="auto"/>
        <w:jc w:val="both"/>
        <w:rPr>
          <w:sz w:val="28"/>
          <w:szCs w:val="28"/>
        </w:rPr>
      </w:pPr>
      <w:r w:rsidRPr="00425BF6">
        <w:rPr>
          <w:sz w:val="28"/>
          <w:szCs w:val="28"/>
        </w:rPr>
        <w:t xml:space="preserve">Работа в </w:t>
      </w:r>
      <w:proofErr w:type="spellStart"/>
      <w:r w:rsidRPr="00425BF6">
        <w:rPr>
          <w:sz w:val="28"/>
          <w:szCs w:val="28"/>
        </w:rPr>
        <w:t>phpMyAdmin</w:t>
      </w:r>
      <w:proofErr w:type="spellEnd"/>
      <w:r w:rsidRPr="00425BF6">
        <w:rPr>
          <w:sz w:val="28"/>
          <w:szCs w:val="28"/>
        </w:rPr>
        <w:t xml:space="preserve"> [Электронный ресурс] // </w:t>
      </w:r>
      <w:proofErr w:type="spellStart"/>
      <w:r w:rsidRPr="00425BF6">
        <w:rPr>
          <w:sz w:val="28"/>
          <w:szCs w:val="28"/>
        </w:rPr>
        <w:t>ITProffi</w:t>
      </w:r>
      <w:proofErr w:type="spellEnd"/>
      <w:r w:rsidRPr="00425BF6">
        <w:rPr>
          <w:sz w:val="28"/>
          <w:szCs w:val="28"/>
        </w:rPr>
        <w:t>: сайт. – URL: https://itproffi.ru/rabota-v-phpmyadmin/ (дата обращения: 10.05.2025).</w:t>
      </w:r>
    </w:p>
    <w:p w:rsidR="00425BF6" w:rsidRPr="00425BF6" w:rsidRDefault="00425BF6" w:rsidP="00FB7E85">
      <w:pPr>
        <w:widowControl/>
        <w:numPr>
          <w:ilvl w:val="0"/>
          <w:numId w:val="7"/>
        </w:numPr>
        <w:suppressAutoHyphens/>
        <w:autoSpaceDE/>
        <w:autoSpaceDN/>
        <w:spacing w:after="17" w:line="360" w:lineRule="auto"/>
        <w:jc w:val="both"/>
        <w:rPr>
          <w:sz w:val="28"/>
          <w:szCs w:val="28"/>
        </w:rPr>
      </w:pPr>
      <w:r w:rsidRPr="00425BF6">
        <w:rPr>
          <w:sz w:val="28"/>
          <w:szCs w:val="28"/>
        </w:rPr>
        <w:t xml:space="preserve">Как провести анализ целевой аудитории сайта [Электронный ресурс] // </w:t>
      </w:r>
      <w:proofErr w:type="spellStart"/>
      <w:r w:rsidRPr="00425BF6">
        <w:rPr>
          <w:sz w:val="28"/>
          <w:szCs w:val="28"/>
        </w:rPr>
        <w:t>Reputation.Moscow</w:t>
      </w:r>
      <w:proofErr w:type="spellEnd"/>
      <w:r w:rsidRPr="00425BF6">
        <w:rPr>
          <w:sz w:val="28"/>
          <w:szCs w:val="28"/>
        </w:rPr>
        <w:t>: блог. – URL: https://reputation.moscow/analiz-czelevoj-auditorii/ (дата обращения: 10.05.2025).</w:t>
      </w:r>
    </w:p>
    <w:p w:rsidR="00425BF6" w:rsidRPr="00425BF6" w:rsidRDefault="00425BF6" w:rsidP="00FB7E85">
      <w:pPr>
        <w:widowControl/>
        <w:numPr>
          <w:ilvl w:val="0"/>
          <w:numId w:val="7"/>
        </w:numPr>
        <w:suppressAutoHyphens/>
        <w:autoSpaceDE/>
        <w:autoSpaceDN/>
        <w:spacing w:after="17" w:line="360" w:lineRule="auto"/>
        <w:jc w:val="both"/>
        <w:rPr>
          <w:sz w:val="28"/>
          <w:szCs w:val="28"/>
        </w:rPr>
      </w:pPr>
      <w:r w:rsidRPr="00425BF6">
        <w:rPr>
          <w:sz w:val="28"/>
          <w:szCs w:val="28"/>
        </w:rPr>
        <w:t xml:space="preserve">Как улучшить форму регистрации: кейсы и анализ [Электронный ресурс] // </w:t>
      </w:r>
      <w:proofErr w:type="spellStart"/>
      <w:r w:rsidRPr="00425BF6">
        <w:rPr>
          <w:sz w:val="28"/>
          <w:szCs w:val="28"/>
        </w:rPr>
        <w:t>Web</w:t>
      </w:r>
      <w:proofErr w:type="spellEnd"/>
      <w:r w:rsidRPr="00425BF6">
        <w:rPr>
          <w:sz w:val="28"/>
          <w:szCs w:val="28"/>
        </w:rPr>
        <w:t xml:space="preserve"> </w:t>
      </w:r>
      <w:proofErr w:type="spellStart"/>
      <w:r w:rsidRPr="00425BF6">
        <w:rPr>
          <w:sz w:val="28"/>
          <w:szCs w:val="28"/>
        </w:rPr>
        <w:t>Design</w:t>
      </w:r>
      <w:proofErr w:type="spellEnd"/>
      <w:r w:rsidRPr="00425BF6">
        <w:rPr>
          <w:sz w:val="28"/>
          <w:szCs w:val="28"/>
        </w:rPr>
        <w:t xml:space="preserve"> </w:t>
      </w:r>
      <w:proofErr w:type="spellStart"/>
      <w:r w:rsidRPr="00425BF6">
        <w:rPr>
          <w:sz w:val="28"/>
          <w:szCs w:val="28"/>
        </w:rPr>
        <w:t>Academy</w:t>
      </w:r>
      <w:proofErr w:type="spellEnd"/>
      <w:r w:rsidRPr="00425BF6">
        <w:rPr>
          <w:sz w:val="28"/>
          <w:szCs w:val="28"/>
        </w:rPr>
        <w:t>: сайт. – URL: https://web-design.academy/knowledge/analytics/cases/improve-signup-form/ (дата обращения: 17.05.2025).</w:t>
      </w:r>
    </w:p>
    <w:p w:rsidR="00425BF6" w:rsidRPr="00425BF6" w:rsidRDefault="00425BF6" w:rsidP="00FB7E85">
      <w:pPr>
        <w:widowControl/>
        <w:numPr>
          <w:ilvl w:val="0"/>
          <w:numId w:val="7"/>
        </w:numPr>
        <w:suppressAutoHyphens/>
        <w:autoSpaceDE/>
        <w:autoSpaceDN/>
        <w:spacing w:after="17" w:line="360" w:lineRule="auto"/>
        <w:jc w:val="both"/>
        <w:rPr>
          <w:sz w:val="28"/>
          <w:szCs w:val="28"/>
        </w:rPr>
      </w:pPr>
      <w:r w:rsidRPr="00425BF6">
        <w:rPr>
          <w:sz w:val="28"/>
          <w:szCs w:val="28"/>
        </w:rPr>
        <w:t>Калькуляторы и формулы: как создать цитируемый контент [Электронный ресурс] // VC.ru: платформа. – URL: https://vc.ru/marketing/2792013-kalkulyatory-i-formuly-kak-sozdat-tsitiruemyi-kontent (дата обращения: 17.05.2025).</w:t>
      </w:r>
    </w:p>
    <w:p w:rsidR="00425BF6" w:rsidRPr="00425BF6" w:rsidRDefault="00425BF6" w:rsidP="00FB7E85">
      <w:pPr>
        <w:widowControl/>
        <w:numPr>
          <w:ilvl w:val="0"/>
          <w:numId w:val="7"/>
        </w:numPr>
        <w:suppressAutoHyphens/>
        <w:autoSpaceDE/>
        <w:autoSpaceDN/>
        <w:spacing w:after="17" w:line="360" w:lineRule="auto"/>
        <w:jc w:val="both"/>
        <w:rPr>
          <w:sz w:val="28"/>
          <w:szCs w:val="28"/>
        </w:rPr>
      </w:pPr>
      <w:proofErr w:type="spellStart"/>
      <w:r w:rsidRPr="00425BF6">
        <w:rPr>
          <w:sz w:val="28"/>
          <w:szCs w:val="28"/>
        </w:rPr>
        <w:t>Bootstrap</w:t>
      </w:r>
      <w:proofErr w:type="spellEnd"/>
      <w:r w:rsidRPr="00425BF6">
        <w:rPr>
          <w:sz w:val="28"/>
          <w:szCs w:val="28"/>
        </w:rPr>
        <w:t>: самый популярный в мире CSS-</w:t>
      </w:r>
      <w:proofErr w:type="spellStart"/>
      <w:r w:rsidRPr="00425BF6">
        <w:rPr>
          <w:sz w:val="28"/>
          <w:szCs w:val="28"/>
        </w:rPr>
        <w:t>фреймворк</w:t>
      </w:r>
      <w:proofErr w:type="spellEnd"/>
      <w:r w:rsidRPr="00425BF6">
        <w:rPr>
          <w:sz w:val="28"/>
          <w:szCs w:val="28"/>
        </w:rPr>
        <w:t xml:space="preserve"> [Электронный ресурс] // </w:t>
      </w:r>
      <w:proofErr w:type="spellStart"/>
      <w:r w:rsidRPr="00425BF6">
        <w:rPr>
          <w:sz w:val="28"/>
          <w:szCs w:val="28"/>
        </w:rPr>
        <w:t>Bootstrap</w:t>
      </w:r>
      <w:proofErr w:type="spellEnd"/>
      <w:r w:rsidRPr="00425BF6">
        <w:rPr>
          <w:sz w:val="28"/>
          <w:szCs w:val="28"/>
        </w:rPr>
        <w:t>: официальный сайт. – URL: https://getbootstrap.com/ (дата обращения: 17.05.2025).</w:t>
      </w:r>
    </w:p>
    <w:p w:rsidR="00425BF6" w:rsidRPr="00425BF6" w:rsidRDefault="00425BF6" w:rsidP="00FB7E85">
      <w:pPr>
        <w:widowControl/>
        <w:numPr>
          <w:ilvl w:val="0"/>
          <w:numId w:val="7"/>
        </w:numPr>
        <w:suppressAutoHyphens/>
        <w:autoSpaceDE/>
        <w:autoSpaceDN/>
        <w:spacing w:after="17" w:line="360" w:lineRule="auto"/>
        <w:jc w:val="both"/>
        <w:rPr>
          <w:sz w:val="28"/>
          <w:szCs w:val="28"/>
        </w:rPr>
      </w:pPr>
      <w:r w:rsidRPr="00425BF6">
        <w:rPr>
          <w:sz w:val="28"/>
          <w:szCs w:val="28"/>
        </w:rPr>
        <w:t xml:space="preserve">Что такое прототип сайта и как создать его самостоятельно [Электронный ресурс] // </w:t>
      </w:r>
      <w:proofErr w:type="spellStart"/>
      <w:r w:rsidRPr="00425BF6">
        <w:rPr>
          <w:sz w:val="28"/>
          <w:szCs w:val="28"/>
        </w:rPr>
        <w:t>Contented</w:t>
      </w:r>
      <w:proofErr w:type="spellEnd"/>
      <w:r w:rsidRPr="00425BF6">
        <w:rPr>
          <w:sz w:val="28"/>
          <w:szCs w:val="28"/>
        </w:rPr>
        <w:t>: медиа. – URL: https://media.contented.ru/opyt/instrukcii/chto-takoe-prototip-sajta-i-kak-sozdat-ego-samostoyatelno/ (дата обращения: 17.05.2025).</w:t>
      </w:r>
    </w:p>
    <w:p w:rsidR="00425BF6" w:rsidRPr="00425BF6" w:rsidRDefault="00425BF6" w:rsidP="00FB7E85">
      <w:pPr>
        <w:widowControl/>
        <w:numPr>
          <w:ilvl w:val="0"/>
          <w:numId w:val="7"/>
        </w:numPr>
        <w:suppressAutoHyphens/>
        <w:autoSpaceDE/>
        <w:autoSpaceDN/>
        <w:spacing w:after="17" w:line="360" w:lineRule="auto"/>
        <w:jc w:val="both"/>
        <w:rPr>
          <w:sz w:val="28"/>
          <w:szCs w:val="28"/>
        </w:rPr>
      </w:pPr>
      <w:r w:rsidRPr="00425BF6">
        <w:rPr>
          <w:sz w:val="28"/>
          <w:szCs w:val="28"/>
        </w:rPr>
        <w:t xml:space="preserve">Руководство по созданию прототипов в </w:t>
      </w:r>
      <w:proofErr w:type="spellStart"/>
      <w:r w:rsidRPr="00425BF6">
        <w:rPr>
          <w:sz w:val="28"/>
          <w:szCs w:val="28"/>
        </w:rPr>
        <w:t>Figma</w:t>
      </w:r>
      <w:proofErr w:type="spellEnd"/>
      <w:r w:rsidRPr="00425BF6">
        <w:rPr>
          <w:sz w:val="28"/>
          <w:szCs w:val="28"/>
        </w:rPr>
        <w:t xml:space="preserve"> [Электронный ресурс] // </w:t>
      </w:r>
      <w:proofErr w:type="spellStart"/>
      <w:r w:rsidRPr="00425BF6">
        <w:rPr>
          <w:sz w:val="28"/>
          <w:szCs w:val="28"/>
        </w:rPr>
        <w:t>Figma</w:t>
      </w:r>
      <w:proofErr w:type="spellEnd"/>
      <w:r w:rsidRPr="00425BF6">
        <w:rPr>
          <w:sz w:val="28"/>
          <w:szCs w:val="28"/>
        </w:rPr>
        <w:t xml:space="preserve"> </w:t>
      </w:r>
      <w:proofErr w:type="spellStart"/>
      <w:r w:rsidRPr="00425BF6">
        <w:rPr>
          <w:sz w:val="28"/>
          <w:szCs w:val="28"/>
        </w:rPr>
        <w:t>Help</w:t>
      </w:r>
      <w:proofErr w:type="spellEnd"/>
      <w:r w:rsidRPr="00425BF6">
        <w:rPr>
          <w:sz w:val="28"/>
          <w:szCs w:val="28"/>
        </w:rPr>
        <w:t xml:space="preserve"> </w:t>
      </w:r>
      <w:proofErr w:type="spellStart"/>
      <w:r w:rsidRPr="00425BF6">
        <w:rPr>
          <w:sz w:val="28"/>
          <w:szCs w:val="28"/>
        </w:rPr>
        <w:t>Center</w:t>
      </w:r>
      <w:proofErr w:type="spellEnd"/>
      <w:r w:rsidRPr="00425BF6">
        <w:rPr>
          <w:sz w:val="28"/>
          <w:szCs w:val="28"/>
        </w:rPr>
        <w:t>: справочник. – URL: https://help.figma.com/hc/en-us/articles/360040314193-Guide-to-prototyping-in-Figma (дата обращения: 17.05.2025).</w:t>
      </w:r>
    </w:p>
    <w:p w:rsidR="00425BF6" w:rsidRPr="00425BF6" w:rsidRDefault="00425BF6" w:rsidP="00FB7E85">
      <w:pPr>
        <w:widowControl/>
        <w:numPr>
          <w:ilvl w:val="0"/>
          <w:numId w:val="7"/>
        </w:numPr>
        <w:suppressAutoHyphens/>
        <w:autoSpaceDE/>
        <w:autoSpaceDN/>
        <w:spacing w:after="17" w:line="360" w:lineRule="auto"/>
        <w:jc w:val="both"/>
        <w:rPr>
          <w:sz w:val="28"/>
          <w:szCs w:val="28"/>
        </w:rPr>
      </w:pPr>
      <w:r w:rsidRPr="00425BF6">
        <w:rPr>
          <w:sz w:val="28"/>
          <w:szCs w:val="28"/>
        </w:rPr>
        <w:t xml:space="preserve">Самоучитель по UX/UI-дизайну с нуля: руководство для начинающих [Электронный ресурс] // Яндекс Практикум: блог. – URL: </w:t>
      </w:r>
      <w:r w:rsidRPr="00425BF6">
        <w:rPr>
          <w:sz w:val="28"/>
          <w:szCs w:val="28"/>
        </w:rPr>
        <w:lastRenderedPageBreak/>
        <w:t>https://practicum.yandex.ru/blog/samouchitel-ux-ui-dizayn/ (дата обращения: 20.05.2025).</w:t>
      </w:r>
    </w:p>
    <w:p w:rsidR="00425BF6" w:rsidRPr="00425BF6" w:rsidRDefault="00425BF6" w:rsidP="00FB7E85">
      <w:pPr>
        <w:widowControl/>
        <w:numPr>
          <w:ilvl w:val="0"/>
          <w:numId w:val="7"/>
        </w:numPr>
        <w:suppressAutoHyphens/>
        <w:autoSpaceDE/>
        <w:autoSpaceDN/>
        <w:spacing w:after="17" w:line="360" w:lineRule="auto"/>
        <w:jc w:val="both"/>
        <w:rPr>
          <w:sz w:val="28"/>
          <w:szCs w:val="28"/>
        </w:rPr>
      </w:pPr>
      <w:r w:rsidRPr="00425BF6">
        <w:rPr>
          <w:sz w:val="28"/>
          <w:szCs w:val="28"/>
        </w:rPr>
        <w:t xml:space="preserve">Шпаргалка по </w:t>
      </w:r>
      <w:proofErr w:type="spellStart"/>
      <w:r w:rsidRPr="00425BF6">
        <w:rPr>
          <w:sz w:val="28"/>
          <w:szCs w:val="28"/>
        </w:rPr>
        <w:t>Apache</w:t>
      </w:r>
      <w:proofErr w:type="spellEnd"/>
      <w:r w:rsidRPr="00425BF6">
        <w:rPr>
          <w:sz w:val="28"/>
          <w:szCs w:val="28"/>
        </w:rPr>
        <w:t xml:space="preserve"> [Электронный ресурс] // IT </w:t>
      </w:r>
      <w:proofErr w:type="spellStart"/>
      <w:r w:rsidRPr="00425BF6">
        <w:rPr>
          <w:sz w:val="28"/>
          <w:szCs w:val="28"/>
        </w:rPr>
        <w:t>Pro</w:t>
      </w:r>
      <w:proofErr w:type="spellEnd"/>
      <w:r w:rsidRPr="00425BF6">
        <w:rPr>
          <w:sz w:val="28"/>
          <w:szCs w:val="28"/>
        </w:rPr>
        <w:t xml:space="preserve"> </w:t>
      </w:r>
      <w:proofErr w:type="spellStart"/>
      <w:r w:rsidRPr="00425BF6">
        <w:rPr>
          <w:sz w:val="28"/>
          <w:szCs w:val="28"/>
        </w:rPr>
        <w:t>Blog</w:t>
      </w:r>
      <w:proofErr w:type="spellEnd"/>
      <w:r w:rsidRPr="00425BF6">
        <w:rPr>
          <w:sz w:val="28"/>
          <w:szCs w:val="28"/>
        </w:rPr>
        <w:t>: сайт. – URL: https://itproblog.ru/%d1%88%d0%bf%d0%b0%d1%80%d0%b3%d0%b0%d0%bb%d0%ba%d0%b0-%d0%bf%d0%be-apache/ (дата обращения: 20.05.2025).</w:t>
      </w:r>
    </w:p>
    <w:p w:rsidR="00425BF6" w:rsidRPr="00425BF6" w:rsidRDefault="00425BF6" w:rsidP="00FB7E85">
      <w:pPr>
        <w:widowControl/>
        <w:numPr>
          <w:ilvl w:val="0"/>
          <w:numId w:val="7"/>
        </w:numPr>
        <w:suppressAutoHyphens/>
        <w:autoSpaceDE/>
        <w:autoSpaceDN/>
        <w:spacing w:after="17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425BF6">
        <w:rPr>
          <w:sz w:val="28"/>
          <w:szCs w:val="28"/>
        </w:rPr>
        <w:t xml:space="preserve">Как писать и форматировать статьи на </w:t>
      </w:r>
      <w:proofErr w:type="spellStart"/>
      <w:r w:rsidRPr="00425BF6">
        <w:rPr>
          <w:sz w:val="28"/>
          <w:szCs w:val="28"/>
        </w:rPr>
        <w:t>Хабр</w:t>
      </w:r>
      <w:proofErr w:type="spellEnd"/>
      <w:r w:rsidRPr="00425BF6">
        <w:rPr>
          <w:sz w:val="28"/>
          <w:szCs w:val="28"/>
        </w:rPr>
        <w:t xml:space="preserve">: подробное руководство [Электронный ресурс] // </w:t>
      </w:r>
      <w:proofErr w:type="spellStart"/>
      <w:r w:rsidRPr="00425BF6">
        <w:rPr>
          <w:sz w:val="28"/>
          <w:szCs w:val="28"/>
        </w:rPr>
        <w:t>Habr</w:t>
      </w:r>
      <w:proofErr w:type="spellEnd"/>
      <w:r w:rsidRPr="00425BF6">
        <w:rPr>
          <w:sz w:val="28"/>
          <w:szCs w:val="28"/>
        </w:rPr>
        <w:t>: сайт. – URL: https://habr.com/ru/companies/first/articles/755832/ (дата обращения: 20.05.2025).</w:t>
      </w:r>
    </w:p>
    <w:p w:rsidR="00425BF6" w:rsidRPr="00425BF6" w:rsidRDefault="00425BF6" w:rsidP="00FB7E85">
      <w:pPr>
        <w:widowControl/>
        <w:numPr>
          <w:ilvl w:val="0"/>
          <w:numId w:val="7"/>
        </w:numPr>
        <w:suppressAutoHyphens/>
        <w:autoSpaceDE/>
        <w:autoSpaceDN/>
        <w:spacing w:after="17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425BF6">
        <w:rPr>
          <w:sz w:val="28"/>
          <w:szCs w:val="28"/>
        </w:rPr>
        <w:t xml:space="preserve">Как адаптировать сайт под мобильные устройства? [Электронный ресурс] // </w:t>
      </w:r>
      <w:proofErr w:type="spellStart"/>
      <w:r w:rsidRPr="00425BF6">
        <w:rPr>
          <w:sz w:val="28"/>
          <w:szCs w:val="28"/>
        </w:rPr>
        <w:t>Stack</w:t>
      </w:r>
      <w:proofErr w:type="spellEnd"/>
      <w:r w:rsidRPr="00425BF6">
        <w:rPr>
          <w:sz w:val="28"/>
          <w:szCs w:val="28"/>
        </w:rPr>
        <w:t xml:space="preserve"> </w:t>
      </w:r>
      <w:proofErr w:type="spellStart"/>
      <w:r w:rsidRPr="00425BF6">
        <w:rPr>
          <w:sz w:val="28"/>
          <w:szCs w:val="28"/>
        </w:rPr>
        <w:t>Overflow</w:t>
      </w:r>
      <w:proofErr w:type="spellEnd"/>
      <w:r w:rsidRPr="00425BF6">
        <w:rPr>
          <w:sz w:val="28"/>
          <w:szCs w:val="28"/>
        </w:rPr>
        <w:t xml:space="preserve"> на русском: вопрос. – URL: https://ru.stackoverflow.com/questions/1199665/ (дата обращения: 20.05.2025).</w:t>
      </w:r>
    </w:p>
    <w:p w:rsidR="00425BF6" w:rsidRPr="00425BF6" w:rsidRDefault="00425BF6" w:rsidP="00FB7E85">
      <w:pPr>
        <w:widowControl/>
        <w:numPr>
          <w:ilvl w:val="0"/>
          <w:numId w:val="7"/>
        </w:numPr>
        <w:suppressAutoHyphens/>
        <w:autoSpaceDE/>
        <w:autoSpaceDN/>
        <w:spacing w:after="17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425BF6">
        <w:rPr>
          <w:sz w:val="28"/>
          <w:szCs w:val="28"/>
        </w:rPr>
        <w:t>Выпадающие списки PHP: как создать и настроить [Электронный ресурс] // FB.ru: сайт. – URL: https://fb.ru/article/490517/2023-vyipadayuschie-spiski-php-kak-sozdat-i-nastroit (дата обращения: 20.05.2025).</w:t>
      </w:r>
    </w:p>
    <w:p w:rsidR="00425BF6" w:rsidRPr="00425BF6" w:rsidRDefault="00425BF6" w:rsidP="00FB7E85">
      <w:pPr>
        <w:widowControl/>
        <w:numPr>
          <w:ilvl w:val="0"/>
          <w:numId w:val="7"/>
        </w:numPr>
        <w:suppressAutoHyphens/>
        <w:autoSpaceDE/>
        <w:autoSpaceDN/>
        <w:spacing w:after="17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425BF6">
        <w:rPr>
          <w:sz w:val="28"/>
          <w:szCs w:val="28"/>
        </w:rPr>
        <w:t xml:space="preserve">Управление сайтом через панель администратора [Электронный ресурс] // Sky.pro: </w:t>
      </w:r>
      <w:proofErr w:type="spellStart"/>
      <w:r w:rsidRPr="00425BF6">
        <w:rPr>
          <w:sz w:val="28"/>
          <w:szCs w:val="28"/>
        </w:rPr>
        <w:t>wiki</w:t>
      </w:r>
      <w:proofErr w:type="spellEnd"/>
      <w:r w:rsidRPr="00425BF6">
        <w:rPr>
          <w:sz w:val="28"/>
          <w:szCs w:val="28"/>
        </w:rPr>
        <w:t>. – URL: https://sky.pro/wiki/html/upravlenie-sajtom-cherez-panel-administratora/ (дата обращения: 20.05.2025).</w:t>
      </w:r>
    </w:p>
    <w:p w:rsidR="00425BF6" w:rsidRPr="00425BF6" w:rsidRDefault="00425BF6" w:rsidP="00FB7E85">
      <w:pPr>
        <w:widowControl/>
        <w:numPr>
          <w:ilvl w:val="0"/>
          <w:numId w:val="7"/>
        </w:numPr>
        <w:suppressAutoHyphens/>
        <w:autoSpaceDE/>
        <w:autoSpaceDN/>
        <w:spacing w:after="17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425BF6">
        <w:rPr>
          <w:sz w:val="28"/>
          <w:szCs w:val="28"/>
        </w:rPr>
        <w:t>Минимализм в веб-дизайне: принципы и примеры [Электронный ресурс] // Яндекс Практикум: блог. – URL: https://practicum.yandex.ru/blog/minimalizm-v-veb-dizayne/ (дата обращения: 20.05.2025).</w:t>
      </w:r>
    </w:p>
    <w:p w:rsidR="00425BF6" w:rsidRPr="00425BF6" w:rsidRDefault="00425BF6" w:rsidP="00FB7E85">
      <w:pPr>
        <w:widowControl/>
        <w:numPr>
          <w:ilvl w:val="0"/>
          <w:numId w:val="7"/>
        </w:numPr>
        <w:suppressAutoHyphens/>
        <w:autoSpaceDE/>
        <w:autoSpaceDN/>
        <w:spacing w:after="17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425BF6">
        <w:rPr>
          <w:sz w:val="28"/>
          <w:szCs w:val="28"/>
        </w:rPr>
        <w:t xml:space="preserve">Создайте систему автоматического расчета стоимости проектов: упрощение бизнес-процессов [Электронный ресурс] // </w:t>
      </w:r>
      <w:proofErr w:type="spellStart"/>
      <w:r w:rsidRPr="00425BF6">
        <w:rPr>
          <w:sz w:val="28"/>
          <w:szCs w:val="28"/>
        </w:rPr>
        <w:t>Digital</w:t>
      </w:r>
      <w:proofErr w:type="spellEnd"/>
      <w:r w:rsidRPr="00425BF6">
        <w:rPr>
          <w:sz w:val="28"/>
          <w:szCs w:val="28"/>
        </w:rPr>
        <w:t xml:space="preserve"> </w:t>
      </w:r>
      <w:proofErr w:type="spellStart"/>
      <w:r w:rsidRPr="00425BF6">
        <w:rPr>
          <w:sz w:val="28"/>
          <w:szCs w:val="28"/>
        </w:rPr>
        <w:t>Architect</w:t>
      </w:r>
      <w:proofErr w:type="spellEnd"/>
      <w:r w:rsidRPr="00425BF6">
        <w:rPr>
          <w:sz w:val="28"/>
          <w:szCs w:val="28"/>
        </w:rPr>
        <w:t>: блог. – URL: https://digitalarchitect.ru/2025/06/08/sozdajte-sistemu-avtomaticheskogo-rascheta-stoimosti-proyektov-uproshchenie-biznes-processov-i-uluchshenie-uslug-dlya-klientov/ (дата обращения: 20.05.2025).</w:t>
      </w:r>
    </w:p>
    <w:p w:rsidR="00425BF6" w:rsidRPr="00425BF6" w:rsidRDefault="00425BF6" w:rsidP="00FB7E85">
      <w:pPr>
        <w:widowControl/>
        <w:numPr>
          <w:ilvl w:val="0"/>
          <w:numId w:val="7"/>
        </w:numPr>
        <w:suppressAutoHyphens/>
        <w:autoSpaceDE/>
        <w:autoSpaceDN/>
        <w:spacing w:after="17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Pr="00425BF6">
        <w:rPr>
          <w:sz w:val="28"/>
          <w:szCs w:val="28"/>
        </w:rPr>
        <w:t xml:space="preserve">Этапы разработки сайта: план создания по этапам [Электронный ресурс] // </w:t>
      </w:r>
      <w:proofErr w:type="spellStart"/>
      <w:r w:rsidRPr="00425BF6">
        <w:rPr>
          <w:sz w:val="28"/>
          <w:szCs w:val="28"/>
        </w:rPr>
        <w:t>Falcon</w:t>
      </w:r>
      <w:proofErr w:type="spellEnd"/>
      <w:r w:rsidRPr="00425BF6">
        <w:rPr>
          <w:sz w:val="28"/>
          <w:szCs w:val="28"/>
        </w:rPr>
        <w:t xml:space="preserve"> </w:t>
      </w:r>
      <w:proofErr w:type="spellStart"/>
      <w:r w:rsidRPr="00425BF6">
        <w:rPr>
          <w:sz w:val="28"/>
          <w:szCs w:val="28"/>
        </w:rPr>
        <w:t>Space</w:t>
      </w:r>
      <w:proofErr w:type="spellEnd"/>
      <w:r w:rsidRPr="00425BF6">
        <w:rPr>
          <w:sz w:val="28"/>
          <w:szCs w:val="28"/>
        </w:rPr>
        <w:t>: блог. – URL: https://falconspace.ru/blog/etapy-razrabotki-sayta--</w:t>
      </w:r>
      <w:proofErr w:type="spellStart"/>
      <w:r w:rsidRPr="00425BF6">
        <w:rPr>
          <w:sz w:val="28"/>
          <w:szCs w:val="28"/>
        </w:rPr>
        <w:t>plan-sozdaniya-po-etapam</w:t>
      </w:r>
      <w:proofErr w:type="spellEnd"/>
      <w:r w:rsidRPr="00425BF6">
        <w:rPr>
          <w:sz w:val="28"/>
          <w:szCs w:val="28"/>
        </w:rPr>
        <w:t xml:space="preserve"> (дата обращения: 20.05.2025).</w:t>
      </w:r>
    </w:p>
    <w:p w:rsidR="00425BF6" w:rsidRPr="00425BF6" w:rsidRDefault="00425BF6" w:rsidP="00FB7E85">
      <w:pPr>
        <w:widowControl/>
        <w:numPr>
          <w:ilvl w:val="0"/>
          <w:numId w:val="7"/>
        </w:numPr>
        <w:suppressAutoHyphens/>
        <w:autoSpaceDE/>
        <w:autoSpaceDN/>
        <w:spacing w:after="17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425BF6">
        <w:rPr>
          <w:sz w:val="28"/>
          <w:szCs w:val="28"/>
        </w:rPr>
        <w:t>PHP: руководство по PHP [Электронный ресурс] // PHP: официальный сайт. – URL: https://www.php.net/manual/ru/index.php (дата обращения: 20.05.2025).</w:t>
      </w:r>
    </w:p>
    <w:p w:rsidR="00425BF6" w:rsidRPr="00425BF6" w:rsidRDefault="00425BF6" w:rsidP="00FB7E85">
      <w:pPr>
        <w:widowControl/>
        <w:numPr>
          <w:ilvl w:val="0"/>
          <w:numId w:val="7"/>
        </w:numPr>
        <w:suppressAutoHyphens/>
        <w:autoSpaceDE/>
        <w:autoSpaceDN/>
        <w:spacing w:after="17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425BF6">
        <w:rPr>
          <w:sz w:val="28"/>
          <w:szCs w:val="28"/>
        </w:rPr>
        <w:t xml:space="preserve">Урок 32: Авторизация и аутентификация через PHP [Электронный ресурс] // </w:t>
      </w:r>
      <w:proofErr w:type="spellStart"/>
      <w:r w:rsidRPr="00425BF6">
        <w:rPr>
          <w:sz w:val="28"/>
          <w:szCs w:val="28"/>
        </w:rPr>
        <w:t>Max</w:t>
      </w:r>
      <w:proofErr w:type="spellEnd"/>
      <w:r w:rsidRPr="00425BF6">
        <w:rPr>
          <w:sz w:val="28"/>
          <w:szCs w:val="28"/>
        </w:rPr>
        <w:t xml:space="preserve"> </w:t>
      </w:r>
      <w:proofErr w:type="spellStart"/>
      <w:r w:rsidRPr="00425BF6">
        <w:rPr>
          <w:sz w:val="28"/>
          <w:szCs w:val="28"/>
        </w:rPr>
        <w:t>Gabov</w:t>
      </w:r>
      <w:proofErr w:type="spellEnd"/>
      <w:r w:rsidRPr="00425BF6">
        <w:rPr>
          <w:sz w:val="28"/>
          <w:szCs w:val="28"/>
        </w:rPr>
        <w:t>: блог. – URL: https://max-gabov.ru/urok-32-avtorizaciya-i-autentifikaciya-cherez-php/ (дата обращения: 20.05.2025).</w:t>
      </w:r>
    </w:p>
    <w:p w:rsidR="00425BF6" w:rsidRPr="00425BF6" w:rsidRDefault="00425BF6" w:rsidP="00FB7E85">
      <w:pPr>
        <w:widowControl/>
        <w:numPr>
          <w:ilvl w:val="0"/>
          <w:numId w:val="7"/>
        </w:numPr>
        <w:suppressAutoHyphens/>
        <w:autoSpaceDE/>
        <w:autoSpaceDN/>
        <w:spacing w:after="17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425BF6">
        <w:rPr>
          <w:sz w:val="28"/>
          <w:szCs w:val="28"/>
        </w:rPr>
        <w:t>Создание личного кабинета на PHP: пошаговая инструкция для новичков [Электронный ресурс] // ZDrons.ru: сайт. – URL: https://zdrons.ru/veb-programmirovanie/sozdanie-lichnogo-kabineta-na-php-poshagovaya-instrukciya-dlya-novichkov/ (дата обращения: 20.05.2025).</w:t>
      </w:r>
    </w:p>
    <w:p w:rsidR="00F738BF" w:rsidRPr="003D649F" w:rsidRDefault="00425BF6" w:rsidP="00FB7E85">
      <w:pPr>
        <w:widowControl/>
        <w:numPr>
          <w:ilvl w:val="0"/>
          <w:numId w:val="7"/>
        </w:numPr>
        <w:suppressAutoHyphens/>
        <w:autoSpaceDE/>
        <w:autoSpaceDN/>
        <w:spacing w:after="17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 w:rsidRPr="00425BF6">
        <w:rPr>
          <w:sz w:val="28"/>
          <w:szCs w:val="28"/>
        </w:rPr>
        <w:t>Кедлек</w:t>
      </w:r>
      <w:proofErr w:type="spellEnd"/>
      <w:r w:rsidRPr="00425BF6">
        <w:rPr>
          <w:sz w:val="28"/>
          <w:szCs w:val="28"/>
        </w:rPr>
        <w:t xml:space="preserve">, Т. </w:t>
      </w:r>
      <w:proofErr w:type="spellStart"/>
      <w:r w:rsidRPr="00425BF6">
        <w:rPr>
          <w:sz w:val="28"/>
          <w:szCs w:val="28"/>
        </w:rPr>
        <w:t>Web</w:t>
      </w:r>
      <w:proofErr w:type="spellEnd"/>
      <w:r w:rsidRPr="00425BF6">
        <w:rPr>
          <w:sz w:val="28"/>
          <w:szCs w:val="28"/>
        </w:rPr>
        <w:t xml:space="preserve">-дизайн: книга Джейсона Берда / Т. </w:t>
      </w:r>
      <w:proofErr w:type="spellStart"/>
      <w:r w:rsidRPr="00425BF6">
        <w:rPr>
          <w:sz w:val="28"/>
          <w:szCs w:val="28"/>
        </w:rPr>
        <w:t>Кедлек</w:t>
      </w:r>
      <w:proofErr w:type="spellEnd"/>
      <w:r w:rsidRPr="00425BF6">
        <w:rPr>
          <w:sz w:val="28"/>
          <w:szCs w:val="28"/>
        </w:rPr>
        <w:t>. – СПб.: Питер, 2019. – 336 с.</w:t>
      </w:r>
    </w:p>
    <w:sectPr w:rsidR="00F738BF" w:rsidRPr="003D649F">
      <w:pgSz w:w="11910" w:h="16840"/>
      <w:pgMar w:top="1040" w:right="566" w:bottom="1240" w:left="1559" w:header="0" w:footer="10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3CBB" w:rsidRDefault="00A13CBB">
      <w:r>
        <w:separator/>
      </w:r>
    </w:p>
  </w:endnote>
  <w:endnote w:type="continuationSeparator" w:id="0">
    <w:p w:rsidR="00A13CBB" w:rsidRDefault="00A13C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2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18A2" w:rsidRDefault="009618A2">
    <w:pPr>
      <w:pStyle w:val="a3"/>
      <w:spacing w:line="14" w:lineRule="auto"/>
      <w:ind w:left="0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138304" behindDoc="1" locked="0" layoutInCell="1" allowOverlap="1">
              <wp:simplePos x="0" y="0"/>
              <wp:positionH relativeFrom="page">
                <wp:posOffset>3962780</wp:posOffset>
              </wp:positionH>
              <wp:positionV relativeFrom="page">
                <wp:posOffset>9883681</wp:posOffset>
              </wp:positionV>
              <wp:extent cx="177800" cy="1943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618A2" w:rsidRDefault="009618A2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 w:rsidR="00FB7E85">
                            <w:rPr>
                              <w:noProof/>
                              <w:spacing w:val="-5"/>
                              <w:sz w:val="24"/>
                            </w:rPr>
                            <w:t>25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312.05pt;margin-top:778.25pt;width:14pt;height:15.3pt;z-index:-1617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" filled="f" stroked="f">
              <v:path arrowok="t"/>
              <v:textbox inset="0,0,0,0">
                <w:txbxContent>
                  <w:p w:rsidR="009618A2" w:rsidRDefault="009618A2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 w:rsidR="00FB7E85">
                      <w:rPr>
                        <w:noProof/>
                        <w:spacing w:val="-5"/>
                        <w:sz w:val="24"/>
                      </w:rPr>
                      <w:t>25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3CBB" w:rsidRDefault="00A13CBB">
      <w:r>
        <w:separator/>
      </w:r>
    </w:p>
  </w:footnote>
  <w:footnote w:type="continuationSeparator" w:id="0">
    <w:p w:rsidR="00A13CBB" w:rsidRDefault="00A13C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"/>
      <w:lvlJc w:val="left"/>
      <w:pPr>
        <w:tabs>
          <w:tab w:val="num" w:pos="709"/>
        </w:tabs>
        <w:ind w:left="709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position w:val="0"/>
        <w:sz w:val="28"/>
        <w:szCs w:val="28"/>
        <w:u w:val="none"/>
        <w:bdr w:val="none" w:sz="0" w:space="0" w:color="000000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709" w:firstLine="0"/>
      </w:pPr>
      <w:rPr>
        <w:b/>
      </w:rPr>
    </w:lvl>
    <w:lvl w:ilvl="2">
      <w:start w:val="1"/>
      <w:numFmt w:val="lowerRoman"/>
      <w:lvlText w:val="%3"/>
      <w:lvlJc w:val="left"/>
      <w:pPr>
        <w:tabs>
          <w:tab w:val="num" w:pos="709"/>
        </w:tabs>
        <w:ind w:left="249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/>
        <w:bdr w:val="none" w:sz="0" w:space="0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709"/>
        </w:tabs>
        <w:ind w:left="321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/>
        <w:bdr w:val="none" w:sz="0" w:space="0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709"/>
        </w:tabs>
        <w:ind w:left="393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/>
        <w:bdr w:val="none" w:sz="0" w:space="0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709"/>
        </w:tabs>
        <w:ind w:left="465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/>
        <w:bdr w:val="none" w:sz="0" w:space="0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709"/>
        </w:tabs>
        <w:ind w:left="537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/>
        <w:bdr w:val="none" w:sz="0" w:space="0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709"/>
        </w:tabs>
        <w:ind w:left="609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/>
        <w:bdr w:val="none" w:sz="0" w:space="0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709"/>
        </w:tabs>
        <w:ind w:left="681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8"/>
        <w:szCs w:val="28"/>
        <w:u w:val="none"/>
        <w:bdr w:val="none" w:sz="0" w:space="0" w:color="000000"/>
        <w:shd w:val="clear" w:color="auto" w:fill="auto"/>
        <w:vertAlign w:val="baseline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65"/>
        </w:tabs>
        <w:ind w:left="785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-682"/>
        </w:tabs>
        <w:ind w:left="1069" w:hanging="36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1403" w:hanging="360"/>
      </w:pPr>
      <w:rPr>
        <w:rFonts w:ascii="Symbol" w:hAnsi="Symbol" w:cs="Symbol"/>
      </w:rPr>
    </w:lvl>
  </w:abstractNum>
  <w:abstractNum w:abstractNumId="4" w15:restartNumberingAfterBreak="0">
    <w:nsid w:val="00000005"/>
    <w:multiLevelType w:val="multilevel"/>
    <w:tmpl w:val="00000005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6"/>
    <w:multiLevelType w:val="multilevel"/>
    <w:tmpl w:val="00000006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00000007"/>
    <w:multiLevelType w:val="singleLevel"/>
    <w:tmpl w:val="00000007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7" w15:restartNumberingAfterBreak="0">
    <w:nsid w:val="078F3AC9"/>
    <w:multiLevelType w:val="hybridMultilevel"/>
    <w:tmpl w:val="D764930C"/>
    <w:lvl w:ilvl="0" w:tplc="9A74DA22">
      <w:start w:val="1"/>
      <w:numFmt w:val="decimal"/>
      <w:lvlText w:val="%1."/>
      <w:lvlJc w:val="left"/>
      <w:pPr>
        <w:ind w:left="143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4C2B152">
      <w:numFmt w:val="bullet"/>
      <w:lvlText w:val="•"/>
      <w:lvlJc w:val="left"/>
      <w:pPr>
        <w:ind w:left="1104" w:hanging="288"/>
      </w:pPr>
      <w:rPr>
        <w:rFonts w:hint="default"/>
        <w:lang w:val="ru-RU" w:eastAsia="en-US" w:bidi="ar-SA"/>
      </w:rPr>
    </w:lvl>
    <w:lvl w:ilvl="2" w:tplc="1082B1D2">
      <w:numFmt w:val="bullet"/>
      <w:lvlText w:val="•"/>
      <w:lvlJc w:val="left"/>
      <w:pPr>
        <w:ind w:left="2068" w:hanging="288"/>
      </w:pPr>
      <w:rPr>
        <w:rFonts w:hint="default"/>
        <w:lang w:val="ru-RU" w:eastAsia="en-US" w:bidi="ar-SA"/>
      </w:rPr>
    </w:lvl>
    <w:lvl w:ilvl="3" w:tplc="41025CBA">
      <w:numFmt w:val="bullet"/>
      <w:lvlText w:val="•"/>
      <w:lvlJc w:val="left"/>
      <w:pPr>
        <w:ind w:left="3032" w:hanging="288"/>
      </w:pPr>
      <w:rPr>
        <w:rFonts w:hint="default"/>
        <w:lang w:val="ru-RU" w:eastAsia="en-US" w:bidi="ar-SA"/>
      </w:rPr>
    </w:lvl>
    <w:lvl w:ilvl="4" w:tplc="A9D6128E">
      <w:numFmt w:val="bullet"/>
      <w:lvlText w:val="•"/>
      <w:lvlJc w:val="left"/>
      <w:pPr>
        <w:ind w:left="3996" w:hanging="288"/>
      </w:pPr>
      <w:rPr>
        <w:rFonts w:hint="default"/>
        <w:lang w:val="ru-RU" w:eastAsia="en-US" w:bidi="ar-SA"/>
      </w:rPr>
    </w:lvl>
    <w:lvl w:ilvl="5" w:tplc="23248CA6">
      <w:numFmt w:val="bullet"/>
      <w:lvlText w:val="•"/>
      <w:lvlJc w:val="left"/>
      <w:pPr>
        <w:ind w:left="4960" w:hanging="288"/>
      </w:pPr>
      <w:rPr>
        <w:rFonts w:hint="default"/>
        <w:lang w:val="ru-RU" w:eastAsia="en-US" w:bidi="ar-SA"/>
      </w:rPr>
    </w:lvl>
    <w:lvl w:ilvl="6" w:tplc="54363680">
      <w:numFmt w:val="bullet"/>
      <w:lvlText w:val="•"/>
      <w:lvlJc w:val="left"/>
      <w:pPr>
        <w:ind w:left="5924" w:hanging="288"/>
      </w:pPr>
      <w:rPr>
        <w:rFonts w:hint="default"/>
        <w:lang w:val="ru-RU" w:eastAsia="en-US" w:bidi="ar-SA"/>
      </w:rPr>
    </w:lvl>
    <w:lvl w:ilvl="7" w:tplc="27D69442">
      <w:numFmt w:val="bullet"/>
      <w:lvlText w:val="•"/>
      <w:lvlJc w:val="left"/>
      <w:pPr>
        <w:ind w:left="6888" w:hanging="288"/>
      </w:pPr>
      <w:rPr>
        <w:rFonts w:hint="default"/>
        <w:lang w:val="ru-RU" w:eastAsia="en-US" w:bidi="ar-SA"/>
      </w:rPr>
    </w:lvl>
    <w:lvl w:ilvl="8" w:tplc="48E61900">
      <w:numFmt w:val="bullet"/>
      <w:lvlText w:val="•"/>
      <w:lvlJc w:val="left"/>
      <w:pPr>
        <w:ind w:left="7853" w:hanging="288"/>
      </w:pPr>
      <w:rPr>
        <w:rFonts w:hint="default"/>
        <w:lang w:val="ru-RU" w:eastAsia="en-US" w:bidi="ar-SA"/>
      </w:rPr>
    </w:lvl>
  </w:abstractNum>
  <w:abstractNum w:abstractNumId="8" w15:restartNumberingAfterBreak="0">
    <w:nsid w:val="11A06478"/>
    <w:multiLevelType w:val="hybridMultilevel"/>
    <w:tmpl w:val="25D248B0"/>
    <w:lvl w:ilvl="0" w:tplc="0AB04D50">
      <w:numFmt w:val="bullet"/>
      <w:lvlText w:val="—"/>
      <w:lvlJc w:val="left"/>
      <w:pPr>
        <w:ind w:left="143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A5A3BEE">
      <w:numFmt w:val="bullet"/>
      <w:lvlText w:val="•"/>
      <w:lvlJc w:val="left"/>
      <w:pPr>
        <w:ind w:left="1104" w:hanging="351"/>
      </w:pPr>
      <w:rPr>
        <w:rFonts w:hint="default"/>
        <w:lang w:val="ru-RU" w:eastAsia="en-US" w:bidi="ar-SA"/>
      </w:rPr>
    </w:lvl>
    <w:lvl w:ilvl="2" w:tplc="9B3CD456">
      <w:numFmt w:val="bullet"/>
      <w:lvlText w:val="•"/>
      <w:lvlJc w:val="left"/>
      <w:pPr>
        <w:ind w:left="2068" w:hanging="351"/>
      </w:pPr>
      <w:rPr>
        <w:rFonts w:hint="default"/>
        <w:lang w:val="ru-RU" w:eastAsia="en-US" w:bidi="ar-SA"/>
      </w:rPr>
    </w:lvl>
    <w:lvl w:ilvl="3" w:tplc="638E9BAC">
      <w:numFmt w:val="bullet"/>
      <w:lvlText w:val="•"/>
      <w:lvlJc w:val="left"/>
      <w:pPr>
        <w:ind w:left="3032" w:hanging="351"/>
      </w:pPr>
      <w:rPr>
        <w:rFonts w:hint="default"/>
        <w:lang w:val="ru-RU" w:eastAsia="en-US" w:bidi="ar-SA"/>
      </w:rPr>
    </w:lvl>
    <w:lvl w:ilvl="4" w:tplc="9F46C448">
      <w:numFmt w:val="bullet"/>
      <w:lvlText w:val="•"/>
      <w:lvlJc w:val="left"/>
      <w:pPr>
        <w:ind w:left="3996" w:hanging="351"/>
      </w:pPr>
      <w:rPr>
        <w:rFonts w:hint="default"/>
        <w:lang w:val="ru-RU" w:eastAsia="en-US" w:bidi="ar-SA"/>
      </w:rPr>
    </w:lvl>
    <w:lvl w:ilvl="5" w:tplc="B1105824">
      <w:numFmt w:val="bullet"/>
      <w:lvlText w:val="•"/>
      <w:lvlJc w:val="left"/>
      <w:pPr>
        <w:ind w:left="4960" w:hanging="351"/>
      </w:pPr>
      <w:rPr>
        <w:rFonts w:hint="default"/>
        <w:lang w:val="ru-RU" w:eastAsia="en-US" w:bidi="ar-SA"/>
      </w:rPr>
    </w:lvl>
    <w:lvl w:ilvl="6" w:tplc="C9B0DF6A">
      <w:numFmt w:val="bullet"/>
      <w:lvlText w:val="•"/>
      <w:lvlJc w:val="left"/>
      <w:pPr>
        <w:ind w:left="5924" w:hanging="351"/>
      </w:pPr>
      <w:rPr>
        <w:rFonts w:hint="default"/>
        <w:lang w:val="ru-RU" w:eastAsia="en-US" w:bidi="ar-SA"/>
      </w:rPr>
    </w:lvl>
    <w:lvl w:ilvl="7" w:tplc="62FAAE34">
      <w:numFmt w:val="bullet"/>
      <w:lvlText w:val="•"/>
      <w:lvlJc w:val="left"/>
      <w:pPr>
        <w:ind w:left="6888" w:hanging="351"/>
      </w:pPr>
      <w:rPr>
        <w:rFonts w:hint="default"/>
        <w:lang w:val="ru-RU" w:eastAsia="en-US" w:bidi="ar-SA"/>
      </w:rPr>
    </w:lvl>
    <w:lvl w:ilvl="8" w:tplc="92D69604">
      <w:numFmt w:val="bullet"/>
      <w:lvlText w:val="•"/>
      <w:lvlJc w:val="left"/>
      <w:pPr>
        <w:ind w:left="7853" w:hanging="351"/>
      </w:pPr>
      <w:rPr>
        <w:rFonts w:hint="default"/>
        <w:lang w:val="ru-RU" w:eastAsia="en-US" w:bidi="ar-SA"/>
      </w:rPr>
    </w:lvl>
  </w:abstractNum>
  <w:abstractNum w:abstractNumId="9" w15:restartNumberingAfterBreak="0">
    <w:nsid w:val="242560A1"/>
    <w:multiLevelType w:val="hybridMultilevel"/>
    <w:tmpl w:val="A7BAFEE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66E2450"/>
    <w:multiLevelType w:val="hybridMultilevel"/>
    <w:tmpl w:val="A042B434"/>
    <w:lvl w:ilvl="0" w:tplc="04190001">
      <w:start w:val="1"/>
      <w:numFmt w:val="bullet"/>
      <w:lvlText w:val=""/>
      <w:lvlJc w:val="left"/>
      <w:pPr>
        <w:ind w:left="14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3" w:hanging="360"/>
      </w:pPr>
      <w:rPr>
        <w:rFonts w:ascii="Wingdings" w:hAnsi="Wingdings" w:hint="default"/>
      </w:rPr>
    </w:lvl>
  </w:abstractNum>
  <w:abstractNum w:abstractNumId="11" w15:restartNumberingAfterBreak="0">
    <w:nsid w:val="496D1323"/>
    <w:multiLevelType w:val="hybridMultilevel"/>
    <w:tmpl w:val="D494EABC"/>
    <w:lvl w:ilvl="0" w:tplc="D4AEA88E">
      <w:numFmt w:val="bullet"/>
      <w:lvlText w:val="•"/>
      <w:lvlJc w:val="left"/>
      <w:pPr>
        <w:ind w:left="143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36E588E">
      <w:numFmt w:val="bullet"/>
      <w:lvlText w:val="•"/>
      <w:lvlJc w:val="left"/>
      <w:pPr>
        <w:ind w:left="1104" w:hanging="200"/>
      </w:pPr>
      <w:rPr>
        <w:rFonts w:hint="default"/>
        <w:lang w:val="ru-RU" w:eastAsia="en-US" w:bidi="ar-SA"/>
      </w:rPr>
    </w:lvl>
    <w:lvl w:ilvl="2" w:tplc="C4F6CCE0">
      <w:numFmt w:val="bullet"/>
      <w:lvlText w:val="•"/>
      <w:lvlJc w:val="left"/>
      <w:pPr>
        <w:ind w:left="2068" w:hanging="200"/>
      </w:pPr>
      <w:rPr>
        <w:rFonts w:hint="default"/>
        <w:lang w:val="ru-RU" w:eastAsia="en-US" w:bidi="ar-SA"/>
      </w:rPr>
    </w:lvl>
    <w:lvl w:ilvl="3" w:tplc="3E906AB6">
      <w:numFmt w:val="bullet"/>
      <w:lvlText w:val="•"/>
      <w:lvlJc w:val="left"/>
      <w:pPr>
        <w:ind w:left="3032" w:hanging="200"/>
      </w:pPr>
      <w:rPr>
        <w:rFonts w:hint="default"/>
        <w:lang w:val="ru-RU" w:eastAsia="en-US" w:bidi="ar-SA"/>
      </w:rPr>
    </w:lvl>
    <w:lvl w:ilvl="4" w:tplc="2F7618F2">
      <w:numFmt w:val="bullet"/>
      <w:lvlText w:val="•"/>
      <w:lvlJc w:val="left"/>
      <w:pPr>
        <w:ind w:left="3996" w:hanging="200"/>
      </w:pPr>
      <w:rPr>
        <w:rFonts w:hint="default"/>
        <w:lang w:val="ru-RU" w:eastAsia="en-US" w:bidi="ar-SA"/>
      </w:rPr>
    </w:lvl>
    <w:lvl w:ilvl="5" w:tplc="659C6688">
      <w:numFmt w:val="bullet"/>
      <w:lvlText w:val="•"/>
      <w:lvlJc w:val="left"/>
      <w:pPr>
        <w:ind w:left="4960" w:hanging="200"/>
      </w:pPr>
      <w:rPr>
        <w:rFonts w:hint="default"/>
        <w:lang w:val="ru-RU" w:eastAsia="en-US" w:bidi="ar-SA"/>
      </w:rPr>
    </w:lvl>
    <w:lvl w:ilvl="6" w:tplc="EE365250">
      <w:numFmt w:val="bullet"/>
      <w:lvlText w:val="•"/>
      <w:lvlJc w:val="left"/>
      <w:pPr>
        <w:ind w:left="5924" w:hanging="200"/>
      </w:pPr>
      <w:rPr>
        <w:rFonts w:hint="default"/>
        <w:lang w:val="ru-RU" w:eastAsia="en-US" w:bidi="ar-SA"/>
      </w:rPr>
    </w:lvl>
    <w:lvl w:ilvl="7" w:tplc="26CCCABC">
      <w:numFmt w:val="bullet"/>
      <w:lvlText w:val="•"/>
      <w:lvlJc w:val="left"/>
      <w:pPr>
        <w:ind w:left="6888" w:hanging="200"/>
      </w:pPr>
      <w:rPr>
        <w:rFonts w:hint="default"/>
        <w:lang w:val="ru-RU" w:eastAsia="en-US" w:bidi="ar-SA"/>
      </w:rPr>
    </w:lvl>
    <w:lvl w:ilvl="8" w:tplc="3F5044AC">
      <w:numFmt w:val="bullet"/>
      <w:lvlText w:val="•"/>
      <w:lvlJc w:val="left"/>
      <w:pPr>
        <w:ind w:left="7853" w:hanging="200"/>
      </w:pPr>
      <w:rPr>
        <w:rFonts w:hint="default"/>
        <w:lang w:val="ru-RU" w:eastAsia="en-US" w:bidi="ar-SA"/>
      </w:rPr>
    </w:lvl>
  </w:abstractNum>
  <w:abstractNum w:abstractNumId="12" w15:restartNumberingAfterBreak="0">
    <w:nsid w:val="49906A8F"/>
    <w:multiLevelType w:val="hybridMultilevel"/>
    <w:tmpl w:val="7D76A08A"/>
    <w:lvl w:ilvl="0" w:tplc="65FE606A">
      <w:start w:val="1"/>
      <w:numFmt w:val="decimal"/>
      <w:lvlText w:val="%1."/>
      <w:lvlJc w:val="left"/>
      <w:pPr>
        <w:ind w:left="1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18"/>
        <w:szCs w:val="18"/>
        <w:lang w:val="ru-RU" w:eastAsia="en-US" w:bidi="ar-SA"/>
      </w:rPr>
    </w:lvl>
    <w:lvl w:ilvl="1" w:tplc="1EA03CA2">
      <w:numFmt w:val="bullet"/>
      <w:lvlText w:val="•"/>
      <w:lvlJc w:val="left"/>
      <w:pPr>
        <w:ind w:left="978" w:hanging="152"/>
      </w:pPr>
      <w:rPr>
        <w:rFonts w:hint="default"/>
        <w:lang w:val="ru-RU" w:eastAsia="en-US" w:bidi="ar-SA"/>
      </w:rPr>
    </w:lvl>
    <w:lvl w:ilvl="2" w:tplc="69FC8844">
      <w:numFmt w:val="bullet"/>
      <w:lvlText w:val="•"/>
      <w:lvlJc w:val="left"/>
      <w:pPr>
        <w:ind w:left="1956" w:hanging="152"/>
      </w:pPr>
      <w:rPr>
        <w:rFonts w:hint="default"/>
        <w:lang w:val="ru-RU" w:eastAsia="en-US" w:bidi="ar-SA"/>
      </w:rPr>
    </w:lvl>
    <w:lvl w:ilvl="3" w:tplc="104C9C40">
      <w:numFmt w:val="bullet"/>
      <w:lvlText w:val="•"/>
      <w:lvlJc w:val="left"/>
      <w:pPr>
        <w:ind w:left="2934" w:hanging="152"/>
      </w:pPr>
      <w:rPr>
        <w:rFonts w:hint="default"/>
        <w:lang w:val="ru-RU" w:eastAsia="en-US" w:bidi="ar-SA"/>
      </w:rPr>
    </w:lvl>
    <w:lvl w:ilvl="4" w:tplc="DF8A752E">
      <w:numFmt w:val="bullet"/>
      <w:lvlText w:val="•"/>
      <w:lvlJc w:val="left"/>
      <w:pPr>
        <w:ind w:left="3912" w:hanging="152"/>
      </w:pPr>
      <w:rPr>
        <w:rFonts w:hint="default"/>
        <w:lang w:val="ru-RU" w:eastAsia="en-US" w:bidi="ar-SA"/>
      </w:rPr>
    </w:lvl>
    <w:lvl w:ilvl="5" w:tplc="EA844B86">
      <w:numFmt w:val="bullet"/>
      <w:lvlText w:val="•"/>
      <w:lvlJc w:val="left"/>
      <w:pPr>
        <w:ind w:left="4890" w:hanging="152"/>
      </w:pPr>
      <w:rPr>
        <w:rFonts w:hint="default"/>
        <w:lang w:val="ru-RU" w:eastAsia="en-US" w:bidi="ar-SA"/>
      </w:rPr>
    </w:lvl>
    <w:lvl w:ilvl="6" w:tplc="AF3C3C50">
      <w:numFmt w:val="bullet"/>
      <w:lvlText w:val="•"/>
      <w:lvlJc w:val="left"/>
      <w:pPr>
        <w:ind w:left="5868" w:hanging="152"/>
      </w:pPr>
      <w:rPr>
        <w:rFonts w:hint="default"/>
        <w:lang w:val="ru-RU" w:eastAsia="en-US" w:bidi="ar-SA"/>
      </w:rPr>
    </w:lvl>
    <w:lvl w:ilvl="7" w:tplc="295CFBEA">
      <w:numFmt w:val="bullet"/>
      <w:lvlText w:val="•"/>
      <w:lvlJc w:val="left"/>
      <w:pPr>
        <w:ind w:left="6846" w:hanging="152"/>
      </w:pPr>
      <w:rPr>
        <w:rFonts w:hint="default"/>
        <w:lang w:val="ru-RU" w:eastAsia="en-US" w:bidi="ar-SA"/>
      </w:rPr>
    </w:lvl>
    <w:lvl w:ilvl="8" w:tplc="FB464B08">
      <w:numFmt w:val="bullet"/>
      <w:lvlText w:val="•"/>
      <w:lvlJc w:val="left"/>
      <w:pPr>
        <w:ind w:left="7825" w:hanging="152"/>
      </w:pPr>
      <w:rPr>
        <w:rFonts w:hint="default"/>
        <w:lang w:val="ru-RU" w:eastAsia="en-US" w:bidi="ar-SA"/>
      </w:rPr>
    </w:lvl>
  </w:abstractNum>
  <w:abstractNum w:abstractNumId="13" w15:restartNumberingAfterBreak="0">
    <w:nsid w:val="4EDA3C47"/>
    <w:multiLevelType w:val="hybridMultilevel"/>
    <w:tmpl w:val="429EF5B2"/>
    <w:lvl w:ilvl="0" w:tplc="732E102A">
      <w:start w:val="1"/>
      <w:numFmt w:val="decimal"/>
      <w:lvlText w:val="%1."/>
      <w:lvlJc w:val="left"/>
      <w:pPr>
        <w:ind w:left="1139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2920904">
      <w:numFmt w:val="bullet"/>
      <w:lvlText w:val="•"/>
      <w:lvlJc w:val="left"/>
      <w:pPr>
        <w:ind w:left="2004" w:hanging="288"/>
      </w:pPr>
      <w:rPr>
        <w:rFonts w:hint="default"/>
        <w:lang w:val="ru-RU" w:eastAsia="en-US" w:bidi="ar-SA"/>
      </w:rPr>
    </w:lvl>
    <w:lvl w:ilvl="2" w:tplc="1F8EDD12">
      <w:numFmt w:val="bullet"/>
      <w:lvlText w:val="•"/>
      <w:lvlJc w:val="left"/>
      <w:pPr>
        <w:ind w:left="2868" w:hanging="288"/>
      </w:pPr>
      <w:rPr>
        <w:rFonts w:hint="default"/>
        <w:lang w:val="ru-RU" w:eastAsia="en-US" w:bidi="ar-SA"/>
      </w:rPr>
    </w:lvl>
    <w:lvl w:ilvl="3" w:tplc="9CE0DF9A">
      <w:numFmt w:val="bullet"/>
      <w:lvlText w:val="•"/>
      <w:lvlJc w:val="left"/>
      <w:pPr>
        <w:ind w:left="3732" w:hanging="288"/>
      </w:pPr>
      <w:rPr>
        <w:rFonts w:hint="default"/>
        <w:lang w:val="ru-RU" w:eastAsia="en-US" w:bidi="ar-SA"/>
      </w:rPr>
    </w:lvl>
    <w:lvl w:ilvl="4" w:tplc="C3788916">
      <w:numFmt w:val="bullet"/>
      <w:lvlText w:val="•"/>
      <w:lvlJc w:val="left"/>
      <w:pPr>
        <w:ind w:left="4596" w:hanging="288"/>
      </w:pPr>
      <w:rPr>
        <w:rFonts w:hint="default"/>
        <w:lang w:val="ru-RU" w:eastAsia="en-US" w:bidi="ar-SA"/>
      </w:rPr>
    </w:lvl>
    <w:lvl w:ilvl="5" w:tplc="A4283CA6">
      <w:numFmt w:val="bullet"/>
      <w:lvlText w:val="•"/>
      <w:lvlJc w:val="left"/>
      <w:pPr>
        <w:ind w:left="5460" w:hanging="288"/>
      </w:pPr>
      <w:rPr>
        <w:rFonts w:hint="default"/>
        <w:lang w:val="ru-RU" w:eastAsia="en-US" w:bidi="ar-SA"/>
      </w:rPr>
    </w:lvl>
    <w:lvl w:ilvl="6" w:tplc="0E46E40A">
      <w:numFmt w:val="bullet"/>
      <w:lvlText w:val="•"/>
      <w:lvlJc w:val="left"/>
      <w:pPr>
        <w:ind w:left="6324" w:hanging="288"/>
      </w:pPr>
      <w:rPr>
        <w:rFonts w:hint="default"/>
        <w:lang w:val="ru-RU" w:eastAsia="en-US" w:bidi="ar-SA"/>
      </w:rPr>
    </w:lvl>
    <w:lvl w:ilvl="7" w:tplc="D0E8E72C">
      <w:numFmt w:val="bullet"/>
      <w:lvlText w:val="•"/>
      <w:lvlJc w:val="left"/>
      <w:pPr>
        <w:ind w:left="7188" w:hanging="288"/>
      </w:pPr>
      <w:rPr>
        <w:rFonts w:hint="default"/>
        <w:lang w:val="ru-RU" w:eastAsia="en-US" w:bidi="ar-SA"/>
      </w:rPr>
    </w:lvl>
    <w:lvl w:ilvl="8" w:tplc="45C29718">
      <w:numFmt w:val="bullet"/>
      <w:lvlText w:val="•"/>
      <w:lvlJc w:val="left"/>
      <w:pPr>
        <w:ind w:left="8053" w:hanging="288"/>
      </w:pPr>
      <w:rPr>
        <w:rFonts w:hint="default"/>
        <w:lang w:val="ru-RU" w:eastAsia="en-US" w:bidi="ar-SA"/>
      </w:rPr>
    </w:lvl>
  </w:abstractNum>
  <w:abstractNum w:abstractNumId="14" w15:restartNumberingAfterBreak="0">
    <w:nsid w:val="634D4FC7"/>
    <w:multiLevelType w:val="hybridMultilevel"/>
    <w:tmpl w:val="952898D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5227021"/>
    <w:multiLevelType w:val="hybridMultilevel"/>
    <w:tmpl w:val="F7A29D3C"/>
    <w:lvl w:ilvl="0" w:tplc="0419000F">
      <w:start w:val="1"/>
      <w:numFmt w:val="decimal"/>
      <w:lvlText w:val="%1."/>
      <w:lvlJc w:val="left"/>
      <w:pPr>
        <w:ind w:left="1413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3" w:hanging="360"/>
      </w:pPr>
      <w:rPr>
        <w:rFonts w:ascii="Wingdings" w:hAnsi="Wingdings" w:hint="default"/>
      </w:rPr>
    </w:lvl>
  </w:abstractNum>
  <w:abstractNum w:abstractNumId="16" w15:restartNumberingAfterBreak="0">
    <w:nsid w:val="778629DC"/>
    <w:multiLevelType w:val="hybridMultilevel"/>
    <w:tmpl w:val="0CA0DB6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8"/>
  </w:num>
  <w:num w:numId="3">
    <w:abstractNumId w:val="11"/>
  </w:num>
  <w:num w:numId="4">
    <w:abstractNumId w:val="7"/>
  </w:num>
  <w:num w:numId="5">
    <w:abstractNumId w:val="12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4"/>
  </w:num>
  <w:num w:numId="11">
    <w:abstractNumId w:val="5"/>
  </w:num>
  <w:num w:numId="12">
    <w:abstractNumId w:val="6"/>
  </w:num>
  <w:num w:numId="13">
    <w:abstractNumId w:val="9"/>
  </w:num>
  <w:num w:numId="14">
    <w:abstractNumId w:val="14"/>
  </w:num>
  <w:num w:numId="15">
    <w:abstractNumId w:val="16"/>
  </w:num>
  <w:num w:numId="16">
    <w:abstractNumId w:val="15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57"/>
  <w:drawingGridVerticalSpacing w:val="17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8BF"/>
    <w:rsid w:val="00062256"/>
    <w:rsid w:val="000C70F0"/>
    <w:rsid w:val="001206DE"/>
    <w:rsid w:val="002134CA"/>
    <w:rsid w:val="00214C10"/>
    <w:rsid w:val="0028031B"/>
    <w:rsid w:val="00343C30"/>
    <w:rsid w:val="00384707"/>
    <w:rsid w:val="003D649F"/>
    <w:rsid w:val="00425BF6"/>
    <w:rsid w:val="004F4011"/>
    <w:rsid w:val="006A351A"/>
    <w:rsid w:val="006D30B2"/>
    <w:rsid w:val="0073344B"/>
    <w:rsid w:val="00762972"/>
    <w:rsid w:val="007769B2"/>
    <w:rsid w:val="00785931"/>
    <w:rsid w:val="00802674"/>
    <w:rsid w:val="00862C04"/>
    <w:rsid w:val="008D1115"/>
    <w:rsid w:val="00920570"/>
    <w:rsid w:val="00927F48"/>
    <w:rsid w:val="00941C4D"/>
    <w:rsid w:val="00955BF3"/>
    <w:rsid w:val="009618A2"/>
    <w:rsid w:val="0099180A"/>
    <w:rsid w:val="00A0143E"/>
    <w:rsid w:val="00A13CBB"/>
    <w:rsid w:val="00AD08CD"/>
    <w:rsid w:val="00AE2591"/>
    <w:rsid w:val="00B5408C"/>
    <w:rsid w:val="00C93793"/>
    <w:rsid w:val="00CE72E1"/>
    <w:rsid w:val="00DF6B84"/>
    <w:rsid w:val="00E006BE"/>
    <w:rsid w:val="00EA7A40"/>
    <w:rsid w:val="00EA7B7C"/>
    <w:rsid w:val="00EC3E6B"/>
    <w:rsid w:val="00F24D79"/>
    <w:rsid w:val="00F306F9"/>
    <w:rsid w:val="00F441BB"/>
    <w:rsid w:val="00F738BF"/>
    <w:rsid w:val="00F75AB3"/>
    <w:rsid w:val="00FB7E85"/>
    <w:rsid w:val="00FC0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9490C"/>
  <w15:docId w15:val="{C4BD0D77-65E0-4636-8FD8-5B8E3E96B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851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649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ind w:left="143"/>
    </w:pPr>
    <w:rPr>
      <w:b/>
      <w:bCs/>
      <w:sz w:val="28"/>
      <w:szCs w:val="28"/>
    </w:rPr>
  </w:style>
  <w:style w:type="paragraph" w:styleId="21">
    <w:name w:val="toc 2"/>
    <w:basedOn w:val="a"/>
    <w:uiPriority w:val="39"/>
    <w:qFormat/>
    <w:pPr>
      <w:spacing w:line="322" w:lineRule="exact"/>
      <w:ind w:left="702"/>
    </w:pPr>
    <w:rPr>
      <w:b/>
      <w:bCs/>
      <w:sz w:val="28"/>
      <w:szCs w:val="28"/>
    </w:rPr>
  </w:style>
  <w:style w:type="paragraph" w:styleId="a3">
    <w:name w:val="Body Text"/>
    <w:basedOn w:val="a"/>
    <w:uiPriority w:val="1"/>
    <w:qFormat/>
    <w:pPr>
      <w:ind w:left="143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43" w:hanging="287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20">
    <w:name w:val="Заголовок 2 Знак"/>
    <w:basedOn w:val="a0"/>
    <w:link w:val="2"/>
    <w:uiPriority w:val="9"/>
    <w:semiHidden/>
    <w:rsid w:val="003D649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paragraph" w:styleId="a5">
    <w:name w:val="TOC Heading"/>
    <w:basedOn w:val="1"/>
    <w:next w:val="a"/>
    <w:uiPriority w:val="39"/>
    <w:unhideWhenUsed/>
    <w:qFormat/>
    <w:rsid w:val="003D649F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character" w:styleId="a6">
    <w:name w:val="Hyperlink"/>
    <w:basedOn w:val="a0"/>
    <w:uiPriority w:val="99"/>
    <w:unhideWhenUsed/>
    <w:rsid w:val="003D649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0F38D2-849C-4A85-8812-58D1A87424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1188</TotalTime>
  <Pages>1</Pages>
  <Words>6247</Words>
  <Characters>35608</Characters>
  <Application>Microsoft Office Word</Application>
  <DocSecurity>0</DocSecurity>
  <Lines>296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Dufh Dydigi</dc:creator>
  <cp:keywords/>
  <dc:description/>
  <cp:lastModifiedBy>кря кря</cp:lastModifiedBy>
  <cp:revision>3</cp:revision>
  <dcterms:created xsi:type="dcterms:W3CDTF">2026-02-03T20:57:00Z</dcterms:created>
  <dcterms:modified xsi:type="dcterms:W3CDTF">2026-03-14T12:25:00Z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2026-02-03T00:00:00Z</vt:filetime>
  </property>
  <property fmtid="{D5CDD505-2E9C-101B-9397-08002B2CF9AE}" pid="5" name="Producer">
    <vt:lpwstr>www.ilovepdf.com</vt:lpwstr>
  </property>
</Properties>
</file>